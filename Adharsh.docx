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b/>
          <w:bCs/>
          <w:sz w:val="40"/>
          <w:szCs w:val="40"/>
        </w:rPr>
      </w:pPr>
      <w:r>
        <w:rPr>
          <w:rFonts w:ascii="Times New Roman" w:cs="Times New Roman" w:hAnsi="Times New Roman"/>
          <w:b/>
          <w:bCs/>
          <w:sz w:val="52"/>
          <w:szCs w:val="52"/>
        </w:rPr>
        <w:t>ChatConnect</w:t>
      </w:r>
      <w:r>
        <w:rPr>
          <w:rFonts w:ascii="Times New Roman" w:cs="Times New Roman" w:hAnsi="Times New Roman"/>
          <w:b/>
          <w:bCs/>
          <w:sz w:val="52"/>
          <w:szCs w:val="52"/>
        </w:rPr>
        <w:t xml:space="preserve"> – </w:t>
      </w:r>
      <w:r>
        <w:rPr>
          <w:rFonts w:ascii="Times New Roman" w:cs="Times New Roman" w:hAnsi="Times New Roman"/>
          <w:b/>
          <w:bCs/>
          <w:sz w:val="52"/>
          <w:szCs w:val="52"/>
          <w:lang w:val="en-US"/>
        </w:rPr>
        <w:t>A Sleep Tracking App for a Better Night's Rest</w:t>
      </w:r>
    </w:p>
    <w:p>
      <w:pPr>
        <w:pStyle w:val="style0"/>
        <w:jc w:val="center"/>
        <w:rPr>
          <w:b/>
          <w:bCs/>
          <w:sz w:val="40"/>
          <w:szCs w:val="40"/>
        </w:rPr>
      </w:pPr>
    </w:p>
    <w:p>
      <w:pPr>
        <w:pStyle w:val="style0"/>
        <w:jc w:val="center"/>
        <w:rPr>
          <w:b/>
          <w:bCs/>
          <w:sz w:val="40"/>
          <w:szCs w:val="40"/>
        </w:rPr>
      </w:pPr>
    </w:p>
    <w:p>
      <w:pPr>
        <w:pStyle w:val="style0"/>
        <w:rPr>
          <w:b/>
          <w:bCs/>
          <w:sz w:val="40"/>
          <w:szCs w:val="40"/>
        </w:rPr>
      </w:pPr>
      <w:r>
        <w:rPr>
          <w:b/>
          <w:bCs/>
          <w:sz w:val="40"/>
          <w:szCs w:val="40"/>
        </w:rPr>
        <w:t xml:space="preserve">1. INTRODUCTION </w:t>
      </w:r>
    </w:p>
    <w:p>
      <w:pPr>
        <w:pStyle w:val="style0"/>
        <w:rPr>
          <w:b/>
          <w:bCs/>
          <w:sz w:val="36"/>
          <w:szCs w:val="36"/>
        </w:rPr>
      </w:pPr>
      <w:r>
        <w:rPr>
          <w:b/>
          <w:bCs/>
          <w:sz w:val="36"/>
          <w:szCs w:val="36"/>
        </w:rPr>
        <w:t xml:space="preserve">      </w:t>
      </w:r>
    </w:p>
    <w:p>
      <w:pPr>
        <w:pStyle w:val="style179"/>
        <w:numPr>
          <w:ilvl w:val="1"/>
          <w:numId w:val="1"/>
        </w:numPr>
        <w:rPr>
          <w:b/>
          <w:bCs/>
          <w:sz w:val="44"/>
          <w:szCs w:val="44"/>
        </w:rPr>
      </w:pPr>
      <w:r>
        <w:rPr>
          <w:b/>
          <w:bCs/>
          <w:sz w:val="44"/>
          <w:szCs w:val="44"/>
          <w:lang w:val="en-US"/>
        </w:rPr>
        <w:t xml:space="preserve"> </w:t>
      </w:r>
      <w:r>
        <w:rPr>
          <w:b/>
          <w:bCs/>
          <w:sz w:val="44"/>
          <w:szCs w:val="44"/>
        </w:rPr>
        <w:t xml:space="preserve"> </w:t>
      </w:r>
      <w:r>
        <w:rPr>
          <w:b/>
          <w:bCs/>
          <w:sz w:val="44"/>
          <w:szCs w:val="44"/>
        </w:rPr>
        <w:t>Overview</w:t>
      </w:r>
      <w:r>
        <w:rPr>
          <w:b/>
          <w:bCs/>
          <w:sz w:val="44"/>
          <w:szCs w:val="44"/>
        </w:rPr>
        <w:t xml:space="preserve"> :</w:t>
      </w:r>
      <w:r>
        <w:rPr>
          <w:b/>
          <w:bCs/>
          <w:sz w:val="44"/>
          <w:szCs w:val="44"/>
        </w:rPr>
        <w:t>-</w:t>
      </w:r>
    </w:p>
    <w:p>
      <w:pPr>
        <w:pStyle w:val="style0"/>
        <w:rPr>
          <w:b w:val="false"/>
          <w:bCs w:val="false"/>
          <w:sz w:val="44"/>
          <w:szCs w:val="44"/>
        </w:rPr>
      </w:pPr>
      <w:r>
        <w:rPr>
          <w:b w:val="false"/>
          <w:bCs w:val="false"/>
          <w:sz w:val="44"/>
          <w:szCs w:val="44"/>
          <w:lang w:val="en-US"/>
        </w:rPr>
        <w:t xml:space="preserve">Irregular sleeping patterns are a common problem. This web app will fulfill the user's needs in tracking their sleeping patterns, including duration and timings. You will create a web app to track three parameters: sleep time, wake up time, and sleep duration. Users can add, edit, or remove any sleep entries. </w:t>
      </w:r>
    </w:p>
    <w:p>
      <w:pPr>
        <w:pStyle w:val="style0"/>
        <w:rPr>
          <w:b w:val="false"/>
          <w:bCs w:val="false"/>
          <w:sz w:val="44"/>
          <w:szCs w:val="44"/>
        </w:rPr>
      </w:pPr>
    </w:p>
    <w:p>
      <w:pPr>
        <w:pStyle w:val="style179"/>
        <w:numPr>
          <w:ilvl w:val="1"/>
          <w:numId w:val="1"/>
        </w:numPr>
        <w:rPr>
          <w:rFonts w:ascii="Times New Roman" w:cs="Times New Roman" w:hAnsi="Times New Roman"/>
          <w:sz w:val="40"/>
          <w:szCs w:val="40"/>
        </w:rPr>
      </w:pPr>
      <w:r>
        <w:rPr>
          <w:rFonts w:ascii="Times New Roman" w:cs="Times New Roman" w:hAnsi="Times New Roman"/>
          <w:b/>
          <w:bCs/>
          <w:color w:val="1f1f1f"/>
          <w:sz w:val="40"/>
          <w:szCs w:val="40"/>
          <w:shd w:val="clear" w:color="auto" w:fill="ffffff"/>
        </w:rPr>
        <w:t>Purpose</w:t>
      </w:r>
      <w:r>
        <w:rPr>
          <w:rFonts w:ascii="Times New Roman" w:cs="Times New Roman" w:hAnsi="Times New Roman"/>
          <w:b/>
          <w:bCs/>
          <w:color w:val="1f1f1f"/>
          <w:sz w:val="40"/>
          <w:szCs w:val="40"/>
          <w:shd w:val="clear" w:color="auto" w:fill="ffffff"/>
        </w:rPr>
        <w:t xml:space="preserve"> :</w:t>
      </w:r>
      <w:r>
        <w:rPr>
          <w:rFonts w:ascii="Times New Roman" w:cs="Times New Roman" w:hAnsi="Times New Roman"/>
          <w:b/>
          <w:bCs/>
          <w:color w:val="1f1f1f"/>
          <w:sz w:val="40"/>
          <w:szCs w:val="40"/>
          <w:shd w:val="clear" w:color="auto" w:fill="ffffff"/>
        </w:rPr>
        <w:t>-</w:t>
      </w:r>
    </w:p>
    <w:p>
      <w:pPr>
        <w:pStyle w:val="style179"/>
        <w:numPr>
          <w:ilvl w:val="0"/>
          <w:numId w:val="0"/>
        </w:numPr>
        <w:ind w:left="720" w:firstLine="0"/>
        <w:rPr>
          <w:rFonts w:ascii="Times New Roman" w:cs="Times New Roman" w:hAnsi="Times New Roman"/>
          <w:sz w:val="40"/>
          <w:szCs w:val="40"/>
        </w:rPr>
      </w:pPr>
    </w:p>
    <w:p>
      <w:pPr>
        <w:pStyle w:val="style0"/>
        <w:rPr>
          <w:rFonts w:ascii="Times New Roman" w:cs="Times New Roman" w:hAnsi="Times New Roman"/>
          <w:sz w:val="40"/>
          <w:szCs w:val="40"/>
        </w:rPr>
      </w:pPr>
      <w:r>
        <w:rPr>
          <w:rFonts w:ascii="Times New Roman" w:cs="Times New Roman" w:hAnsi="Times New Roman"/>
          <w:b/>
          <w:bCs/>
          <w:sz w:val="44"/>
          <w:szCs w:val="44"/>
          <w:lang w:val="en-US"/>
        </w:rPr>
        <w:t>Sleep duration:</w:t>
      </w:r>
      <w:r>
        <w:rPr>
          <w:rFonts w:ascii="Times New Roman" w:cs="Times New Roman" w:hAnsi="Times New Roman"/>
          <w:sz w:val="40"/>
          <w:szCs w:val="40"/>
          <w:lang w:val="en-US"/>
        </w:rPr>
        <w:t xml:space="preserve"> </w:t>
      </w:r>
      <w:r>
        <w:rPr>
          <w:rFonts w:ascii="Times New Roman" w:cs="Times New Roman" w:hAnsi="Times New Roman"/>
          <w:sz w:val="44"/>
          <w:szCs w:val="44"/>
          <w:lang w:val="en-US"/>
        </w:rPr>
        <w:t>By tracking the time you’re inactive, the devices can record when you fall asleep at night and when you stir in the morning.</w:t>
      </w:r>
    </w:p>
    <w:p>
      <w:pPr>
        <w:pStyle w:val="style0"/>
        <w:rPr>
          <w:rFonts w:ascii="Times New Roman" w:cs="Times New Roman" w:hAnsi="Times New Roman"/>
          <w:sz w:val="40"/>
          <w:szCs w:val="40"/>
        </w:rPr>
      </w:pPr>
    </w:p>
    <w:p>
      <w:pPr>
        <w:pStyle w:val="style0"/>
        <w:rPr>
          <w:rFonts w:ascii="Times New Roman" w:cs="Times New Roman" w:hAnsi="Times New Roman"/>
          <w:sz w:val="40"/>
          <w:szCs w:val="40"/>
        </w:rPr>
      </w:pPr>
      <w:r>
        <w:rPr>
          <w:rFonts w:ascii="Times New Roman" w:cs="Times New Roman" w:hAnsi="Times New Roman"/>
          <w:b/>
          <w:bCs/>
          <w:sz w:val="44"/>
          <w:szCs w:val="44"/>
          <w:lang w:val="en-US"/>
        </w:rPr>
        <w:t>Sleep quality:</w:t>
      </w:r>
      <w:r>
        <w:rPr>
          <w:rFonts w:ascii="Times New Roman" w:cs="Times New Roman" w:hAnsi="Times New Roman"/>
          <w:sz w:val="40"/>
          <w:szCs w:val="40"/>
          <w:lang w:val="en-US"/>
        </w:rPr>
        <w:t xml:space="preserve"> </w:t>
      </w:r>
      <w:r>
        <w:rPr>
          <w:rFonts w:ascii="Times New Roman" w:cs="Times New Roman" w:hAnsi="Times New Roman"/>
          <w:sz w:val="44"/>
          <w:szCs w:val="44"/>
          <w:lang w:val="en-US"/>
        </w:rPr>
        <w:t>Trackers can detect interrupted sleep, letting you know when you’re tossing and turning or waking during the night.</w:t>
      </w:r>
    </w:p>
    <w:p>
      <w:pPr>
        <w:pStyle w:val="style0"/>
        <w:rPr>
          <w:rFonts w:ascii="Times New Roman" w:cs="Times New Roman" w:hAnsi="Times New Roman"/>
          <w:sz w:val="40"/>
          <w:szCs w:val="40"/>
        </w:rPr>
      </w:pPr>
    </w:p>
    <w:p>
      <w:pPr>
        <w:pStyle w:val="style0"/>
        <w:rPr>
          <w:rFonts w:ascii="Times New Roman" w:cs="Times New Roman" w:hAnsi="Times New Roman"/>
          <w:sz w:val="44"/>
          <w:szCs w:val="44"/>
        </w:rPr>
      </w:pPr>
      <w:r>
        <w:rPr>
          <w:rFonts w:ascii="Times New Roman" w:cs="Times New Roman" w:hAnsi="Times New Roman"/>
          <w:b/>
          <w:bCs/>
          <w:sz w:val="44"/>
          <w:szCs w:val="44"/>
          <w:lang w:val="en-US"/>
        </w:rPr>
        <w:t>Sleep phases:</w:t>
      </w:r>
      <w:r>
        <w:rPr>
          <w:rFonts w:ascii="Times New Roman" w:cs="Times New Roman" w:hAnsi="Times New Roman"/>
          <w:sz w:val="40"/>
          <w:szCs w:val="40"/>
          <w:lang w:val="en-US"/>
        </w:rPr>
        <w:t xml:space="preserve"> </w:t>
      </w:r>
      <w:r>
        <w:rPr>
          <w:rFonts w:ascii="Times New Roman" w:cs="Times New Roman" w:hAnsi="Times New Roman"/>
          <w:sz w:val="44"/>
          <w:szCs w:val="44"/>
          <w:lang w:val="en-US"/>
        </w:rPr>
        <w:t>Some tracking systems track the phases of your sleep and time your alarm to go off during a period when you’re sleeping less deeply. In theory, that makes it easier for you to rouse.</w:t>
      </w:r>
    </w:p>
    <w:p>
      <w:pPr>
        <w:pStyle w:val="style0"/>
        <w:rPr>
          <w:rFonts w:ascii="Times New Roman" w:cs="Times New Roman" w:hAnsi="Times New Roman"/>
          <w:sz w:val="40"/>
          <w:szCs w:val="40"/>
        </w:rPr>
      </w:pPr>
      <w:r>
        <w:rPr>
          <w:rFonts w:ascii="Times New Roman" w:cs="Times New Roman" w:hAnsi="Times New Roman"/>
          <w:sz w:val="40"/>
          <w:szCs w:val="40"/>
          <w:lang w:val="en-US"/>
        </w:rPr>
        <w:t xml:space="preserve"> </w:t>
      </w:r>
    </w:p>
    <w:p>
      <w:pPr>
        <w:pStyle w:val="style0"/>
        <w:rPr>
          <w:rFonts w:ascii="Times New Roman" w:cs="Times New Roman" w:hAnsi="Times New Roman"/>
          <w:b/>
          <w:bCs/>
          <w:sz w:val="44"/>
          <w:szCs w:val="44"/>
        </w:rPr>
      </w:pPr>
      <w:r>
        <w:rPr>
          <w:rFonts w:ascii="Times New Roman" w:cs="Times New Roman" w:hAnsi="Times New Roman"/>
          <w:sz w:val="40"/>
          <w:szCs w:val="40"/>
          <w:lang w:val="en-US"/>
        </w:rPr>
        <w:t>1.3)</w:t>
      </w:r>
      <w:r>
        <w:rPr>
          <w:rFonts w:ascii="Times New Roman" w:cs="Times New Roman" w:hAnsi="Times New Roman"/>
          <w:b/>
          <w:bCs/>
          <w:sz w:val="44"/>
          <w:szCs w:val="44"/>
          <w:lang w:val="en-US"/>
        </w:rPr>
        <w:t>Project Workflow:</w:t>
      </w:r>
    </w:p>
    <w:p>
      <w:pPr>
        <w:pStyle w:val="style0"/>
        <w:rPr>
          <w:rFonts w:ascii="Times New Roman" w:cs="Times New Roman" w:hAnsi="Times New Roman"/>
          <w:sz w:val="40"/>
          <w:szCs w:val="40"/>
        </w:rPr>
      </w:pPr>
    </w:p>
    <w:p>
      <w:pPr>
        <w:pStyle w:val="style179"/>
        <w:numPr>
          <w:ilvl w:val="0"/>
          <w:numId w:val="5"/>
        </w:numPr>
        <w:rPr>
          <w:rFonts w:ascii="Times New Roman" w:cs="Times New Roman" w:hAnsi="Times New Roman"/>
          <w:sz w:val="44"/>
          <w:szCs w:val="44"/>
        </w:rPr>
      </w:pPr>
      <w:r>
        <w:rPr>
          <w:rFonts w:ascii="Times New Roman" w:cs="Times New Roman" w:hAnsi="Times New Roman"/>
          <w:sz w:val="44"/>
          <w:szCs w:val="44"/>
          <w:lang w:val="en-US"/>
        </w:rPr>
        <w:t>Users register into the application.</w:t>
      </w:r>
    </w:p>
    <w:p>
      <w:pPr>
        <w:pStyle w:val="style0"/>
        <w:rPr>
          <w:rFonts w:ascii="Times New Roman" w:cs="Times New Roman" w:hAnsi="Times New Roman"/>
          <w:sz w:val="44"/>
          <w:szCs w:val="44"/>
        </w:rPr>
      </w:pPr>
    </w:p>
    <w:p>
      <w:pPr>
        <w:pStyle w:val="style179"/>
        <w:numPr>
          <w:ilvl w:val="0"/>
          <w:numId w:val="6"/>
        </w:numPr>
        <w:rPr>
          <w:rFonts w:ascii="Times New Roman" w:cs="Times New Roman" w:hAnsi="Times New Roman"/>
          <w:sz w:val="44"/>
          <w:szCs w:val="44"/>
        </w:rPr>
      </w:pPr>
      <w:r>
        <w:rPr>
          <w:rFonts w:ascii="Times New Roman" w:cs="Times New Roman" w:hAnsi="Times New Roman"/>
          <w:sz w:val="44"/>
          <w:szCs w:val="44"/>
          <w:lang w:val="en-US"/>
        </w:rPr>
        <w:t>After registration , user logins into the application.</w:t>
      </w:r>
    </w:p>
    <w:p>
      <w:pPr>
        <w:pStyle w:val="style0"/>
        <w:rPr>
          <w:rFonts w:ascii="Times New Roman" w:cs="Times New Roman" w:hAnsi="Times New Roman"/>
          <w:sz w:val="44"/>
          <w:szCs w:val="44"/>
        </w:rPr>
      </w:pPr>
    </w:p>
    <w:p>
      <w:pPr>
        <w:pStyle w:val="style179"/>
        <w:numPr>
          <w:ilvl w:val="0"/>
          <w:numId w:val="7"/>
        </w:numPr>
        <w:rPr>
          <w:rFonts w:ascii="Times New Roman" w:cs="Times New Roman" w:hAnsi="Times New Roman"/>
          <w:sz w:val="44"/>
          <w:szCs w:val="44"/>
        </w:rPr>
      </w:pPr>
      <w:r>
        <w:rPr>
          <w:rFonts w:ascii="Times New Roman" w:cs="Times New Roman" w:hAnsi="Times New Roman"/>
          <w:sz w:val="44"/>
          <w:szCs w:val="44"/>
          <w:lang w:val="en-US"/>
        </w:rPr>
        <w:t>User enters into the main page</w:t>
      </w:r>
    </w:p>
    <w:p>
      <w:pPr>
        <w:pStyle w:val="style0"/>
        <w:rPr>
          <w:rFonts w:ascii="Times New Roman" w:cs="Times New Roman" w:hAnsi="Times New Roman"/>
          <w:sz w:val="44"/>
          <w:szCs w:val="44"/>
        </w:rPr>
      </w:pPr>
    </w:p>
    <w:p>
      <w:pPr>
        <w:pStyle w:val="style179"/>
        <w:numPr>
          <w:ilvl w:val="0"/>
          <w:numId w:val="8"/>
        </w:numPr>
        <w:rPr>
          <w:rFonts w:ascii="Times New Roman" w:cs="Times New Roman" w:hAnsi="Times New Roman"/>
          <w:sz w:val="44"/>
          <w:szCs w:val="44"/>
        </w:rPr>
      </w:pPr>
      <w:r>
        <w:rPr>
          <w:rFonts w:ascii="Times New Roman" w:cs="Times New Roman" w:hAnsi="Times New Roman"/>
          <w:sz w:val="44"/>
          <w:szCs w:val="44"/>
          <w:lang w:val="en-US"/>
        </w:rPr>
        <w:t>User can track the sleep timing and he record the time</w:t>
      </w:r>
    </w:p>
    <w:p>
      <w:pPr>
        <w:pStyle w:val="style0"/>
        <w:rPr>
          <w:rFonts w:ascii="Times New Roman" w:cs="Times New Roman" w:hAnsi="Times New Roman"/>
          <w:sz w:val="40"/>
          <w:szCs w:val="40"/>
        </w:rPr>
      </w:pPr>
      <w:r>
        <w:rPr>
          <w:rFonts w:ascii="Times New Roman" w:cs="Times New Roman" w:hAnsi="Times New Roman"/>
          <w:sz w:val="40"/>
          <w:szCs w:val="40"/>
          <w:lang w:val="en-US"/>
        </w:rPr>
        <w:t xml:space="preserve"> </w:t>
      </w:r>
    </w:p>
    <w:p>
      <w:pPr>
        <w:pStyle w:val="style0"/>
        <w:rPr>
          <w:rFonts w:ascii="Times New Roman" w:cs="Times New Roman" w:hAnsi="Times New Roman"/>
          <w:b/>
          <w:bCs/>
          <w:noProof/>
          <w:sz w:val="48"/>
          <w:szCs w:val="48"/>
        </w:rPr>
      </w:pPr>
    </w:p>
    <w:p>
      <w:pPr>
        <w:pStyle w:val="style179"/>
        <w:numPr>
          <w:ilvl w:val="0"/>
          <w:numId w:val="1"/>
        </w:numPr>
        <w:jc w:val="center"/>
        <w:rPr>
          <w:rFonts w:ascii="Times New Roman" w:cs="Times New Roman" w:hAnsi="Times New Roman"/>
          <w:b/>
          <w:bCs/>
          <w:sz w:val="48"/>
          <w:szCs w:val="48"/>
        </w:rPr>
      </w:pPr>
      <w:r>
        <w:rPr>
          <w:rFonts w:ascii="Times New Roman" w:cs="Times New Roman" w:hAnsi="Times New Roman"/>
          <w:b/>
          <w:bCs/>
          <w:sz w:val="48"/>
          <w:szCs w:val="48"/>
        </w:rPr>
        <w:t xml:space="preserve">Problem </w:t>
      </w:r>
      <w:r>
        <w:rPr>
          <w:rFonts w:ascii="Times New Roman" w:cs="Times New Roman" w:hAnsi="Times New Roman"/>
          <w:b/>
          <w:bCs/>
          <w:sz w:val="48"/>
          <w:szCs w:val="48"/>
        </w:rPr>
        <w:t>Defnition</w:t>
      </w:r>
      <w:r>
        <w:rPr>
          <w:rFonts w:ascii="Times New Roman" w:cs="Times New Roman" w:hAnsi="Times New Roman"/>
          <w:b/>
          <w:bCs/>
          <w:sz w:val="48"/>
          <w:szCs w:val="48"/>
        </w:rPr>
        <w:t xml:space="preserve"> &amp; Design </w:t>
      </w:r>
      <w:r>
        <w:rPr>
          <w:rFonts w:ascii="Times New Roman" w:cs="Times New Roman" w:hAnsi="Times New Roman"/>
          <w:b/>
          <w:bCs/>
          <w:sz w:val="48"/>
          <w:szCs w:val="48"/>
        </w:rPr>
        <w:t>Thinking</w:t>
      </w:r>
      <w:r>
        <w:rPr>
          <w:rFonts w:ascii="Times New Roman" w:cs="Times New Roman" w:hAnsi="Times New Roman"/>
          <w:b/>
          <w:bCs/>
          <w:sz w:val="48"/>
          <w:szCs w:val="48"/>
        </w:rPr>
        <w:t>:-</w:t>
      </w:r>
    </w:p>
    <w:p>
      <w:pPr>
        <w:pStyle w:val="style0"/>
        <w:rPr>
          <w:rFonts w:ascii="Times New Roman" w:cs="Times New Roman" w:hAnsi="Times New Roman"/>
          <w:b/>
          <w:bCs/>
          <w:sz w:val="48"/>
          <w:szCs w:val="48"/>
        </w:rPr>
      </w:pPr>
    </w:p>
    <w:p>
      <w:pPr>
        <w:pStyle w:val="style0"/>
        <w:rPr>
          <w:rFonts w:ascii="Times New Roman" w:cs="Times New Roman" w:hAnsi="Times New Roman"/>
          <w:b/>
          <w:bCs/>
          <w:sz w:val="48"/>
          <w:szCs w:val="48"/>
        </w:rPr>
      </w:pPr>
      <w:r>
        <w:rPr>
          <w:rFonts w:ascii="Times New Roman" w:cs="Times New Roman" w:hAnsi="Times New Roman"/>
          <w:b/>
          <w:bCs/>
          <w:sz w:val="48"/>
          <w:szCs w:val="48"/>
        </w:rPr>
        <w:t xml:space="preserve">2.1 Empathy </w:t>
      </w:r>
      <w:r>
        <w:rPr>
          <w:rFonts w:ascii="Times New Roman" w:cs="Times New Roman" w:hAnsi="Times New Roman"/>
          <w:b/>
          <w:bCs/>
          <w:sz w:val="48"/>
          <w:szCs w:val="48"/>
        </w:rPr>
        <w:t>Map:-</w:t>
      </w:r>
    </w:p>
    <w:p>
      <w:pPr>
        <w:pStyle w:val="style0"/>
        <w:rPr>
          <w:rFonts w:ascii="Times New Roman" w:cs="Times New Roman" w:hAnsi="Times New Roman"/>
          <w:b/>
          <w:bCs/>
          <w:noProof/>
          <w:sz w:val="48"/>
          <w:szCs w:val="48"/>
        </w:rPr>
      </w:pPr>
    </w:p>
    <w:p>
      <w:pPr>
        <w:pStyle w:val="style0"/>
        <w:rPr>
          <w:rFonts w:ascii="Times New Roman" w:cs="Times New Roman" w:hAnsi="Times New Roman"/>
          <w:b/>
          <w:bCs/>
          <w:noProof/>
          <w:sz w:val="48"/>
          <w:szCs w:val="48"/>
        </w:rPr>
      </w:pPr>
      <w:r>
        <w:rPr/>
        <w:drawing>
          <wp:inline distL="0" distT="0" distB="0" distR="0">
            <wp:extent cx="6253185" cy="5559611"/>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6253185" cy="5559611"/>
                    </a:xfrm>
                    <a:prstGeom prst="rect"/>
                  </pic:spPr>
                </pic:pic>
              </a:graphicData>
            </a:graphic>
          </wp:inline>
        </w:drawing>
      </w:r>
    </w:p>
    <w:p>
      <w:pPr>
        <w:pStyle w:val="style0"/>
        <w:rPr>
          <w:rFonts w:ascii="Times New Roman" w:cs="Times New Roman" w:hAnsi="Times New Roman"/>
          <w:sz w:val="40"/>
          <w:szCs w:val="40"/>
        </w:rPr>
      </w:pPr>
    </w:p>
    <w:p>
      <w:pPr>
        <w:pStyle w:val="style0"/>
        <w:rPr>
          <w:rFonts w:ascii="Times New Roman" w:cs="Times New Roman" w:hAnsi="Times New Roman"/>
          <w:b/>
          <w:bCs/>
          <w:sz w:val="48"/>
          <w:szCs w:val="48"/>
        </w:rPr>
      </w:pPr>
      <w:r>
        <w:rPr>
          <w:rFonts w:ascii="Times New Roman" w:cs="Times New Roman" w:hAnsi="Times New Roman"/>
          <w:b/>
          <w:bCs/>
          <w:sz w:val="48"/>
          <w:szCs w:val="48"/>
        </w:rPr>
        <w:t>2.2  Brainstorming</w:t>
      </w:r>
      <w:r>
        <w:rPr>
          <w:rFonts w:ascii="Times New Roman" w:cs="Times New Roman" w:hAnsi="Times New Roman"/>
          <w:b/>
          <w:bCs/>
          <w:sz w:val="48"/>
          <w:szCs w:val="48"/>
        </w:rPr>
        <w:t xml:space="preserve"> Map:-</w:t>
      </w:r>
    </w:p>
    <w:p>
      <w:pPr>
        <w:pStyle w:val="style0"/>
        <w:rPr>
          <w:rFonts w:ascii="Times New Roman" w:cs="Times New Roman" w:hAnsi="Times New Roman"/>
          <w:sz w:val="40"/>
          <w:szCs w:val="40"/>
        </w:rPr>
      </w:pPr>
    </w:p>
    <w:p>
      <w:pPr>
        <w:pStyle w:val="style0"/>
        <w:rPr>
          <w:rFonts w:ascii="Times New Roman" w:cs="Times New Roman" w:hAnsi="Times New Roman"/>
          <w:b/>
          <w:bCs/>
          <w:noProof/>
          <w:sz w:val="48"/>
          <w:szCs w:val="48"/>
        </w:rPr>
      </w:pPr>
    </w:p>
    <w:p>
      <w:pPr>
        <w:pStyle w:val="style0"/>
        <w:rPr>
          <w:rFonts w:ascii="Times New Roman" w:cs="Times New Roman" w:hAnsi="Times New Roman"/>
          <w:b/>
          <w:bCs/>
          <w:noProof/>
          <w:sz w:val="48"/>
          <w:szCs w:val="48"/>
        </w:rPr>
      </w:pPr>
    </w:p>
    <w:p>
      <w:pPr>
        <w:pStyle w:val="style0"/>
        <w:rPr>
          <w:rFonts w:ascii="Times New Roman" w:cs="Times New Roman" w:hAnsi="Times New Roman"/>
          <w:b/>
          <w:bCs/>
          <w:noProof/>
          <w:sz w:val="48"/>
          <w:szCs w:val="48"/>
        </w:rPr>
      </w:pPr>
    </w:p>
    <w:p>
      <w:pPr>
        <w:pStyle w:val="style0"/>
        <w:rPr>
          <w:rFonts w:ascii="Times New Roman" w:cs="Times New Roman" w:hAnsi="Times New Roman"/>
          <w:sz w:val="40"/>
          <w:szCs w:val="40"/>
        </w:rPr>
      </w:pPr>
      <w:r>
        <w:rPr>
          <w:rFonts w:ascii="Times New Roman" w:cs="Times New Roman" w:hAnsi="Times New Roman"/>
          <w:b/>
          <w:bCs/>
          <w:noProof/>
          <w:sz w:val="48"/>
          <w:szCs w:val="48"/>
        </w:rPr>
        <w:drawing>
          <wp:inline distL="0" distT="0" distB="0" distR="0">
            <wp:extent cx="5943600" cy="4295775"/>
            <wp:effectExtent l="0" t="0" r="0" b="9525"/>
            <wp:docPr id="102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5943600" cy="4295775"/>
                    </a:xfrm>
                    <a:prstGeom prst="rect"/>
                  </pic:spPr>
                </pic:pic>
              </a:graphicData>
            </a:graphic>
          </wp:inline>
        </w:drawing>
      </w:r>
    </w:p>
    <w:p>
      <w:pPr>
        <w:pStyle w:val="style0"/>
        <w:rPr>
          <w:rFonts w:ascii="Times New Roman" w:cs="Times New Roman" w:hAnsi="Times New Roman"/>
          <w:sz w:val="40"/>
          <w:szCs w:val="40"/>
        </w:rPr>
      </w:pPr>
    </w:p>
    <w:p>
      <w:pPr>
        <w:pStyle w:val="style0"/>
        <w:rPr>
          <w:rFonts w:ascii="Times New Roman" w:cs="Times New Roman" w:hAnsi="Times New Roman"/>
          <w:sz w:val="40"/>
          <w:szCs w:val="40"/>
        </w:rPr>
      </w:pPr>
    </w:p>
    <w:p>
      <w:pPr>
        <w:pStyle w:val="style0"/>
        <w:rPr>
          <w:rFonts w:ascii="Times New Roman" w:cs="Times New Roman" w:hAnsi="Times New Roman"/>
          <w:sz w:val="40"/>
          <w:szCs w:val="40"/>
        </w:rPr>
      </w:pPr>
    </w:p>
    <w:p>
      <w:pPr>
        <w:pStyle w:val="style0"/>
        <w:rPr>
          <w:rFonts w:ascii="Times New Roman" w:cs="Times New Roman" w:hAnsi="Times New Roman"/>
          <w:sz w:val="40"/>
          <w:szCs w:val="40"/>
        </w:rPr>
      </w:pPr>
    </w:p>
    <w:p>
      <w:pPr>
        <w:pStyle w:val="style179"/>
        <w:numPr>
          <w:ilvl w:val="0"/>
          <w:numId w:val="1"/>
        </w:numPr>
        <w:rPr>
          <w:rFonts w:ascii="Times New Roman" w:cs="Times New Roman" w:hAnsi="Times New Roman"/>
          <w:b/>
          <w:bCs/>
          <w:sz w:val="48"/>
          <w:szCs w:val="48"/>
        </w:rPr>
      </w:pPr>
      <w:r>
        <w:rPr>
          <w:rFonts w:ascii="Times New Roman" w:cs="Times New Roman" w:hAnsi="Times New Roman"/>
          <w:b/>
          <w:bCs/>
          <w:sz w:val="48"/>
          <w:szCs w:val="48"/>
        </w:rPr>
        <w:t>Result :</w:t>
      </w:r>
      <w:r>
        <w:rPr>
          <w:rFonts w:ascii="Times New Roman" w:cs="Times New Roman" w:hAnsi="Times New Roman"/>
          <w:b/>
          <w:bCs/>
          <w:sz w:val="48"/>
          <w:szCs w:val="48"/>
        </w:rPr>
        <w:t>-</w:t>
      </w:r>
    </w:p>
    <w:p>
      <w:pPr>
        <w:pStyle w:val="style0"/>
        <w:rPr>
          <w:rFonts w:ascii="Times New Roman" w:cs="Times New Roman" w:hAnsi="Times New Roman"/>
          <w:sz w:val="40"/>
          <w:szCs w:val="40"/>
        </w:rPr>
      </w:pPr>
    </w:p>
    <w:p>
      <w:pPr>
        <w:pStyle w:val="style0"/>
        <w:jc w:val="center"/>
        <w:rPr>
          <w:rFonts w:ascii="Times New Roman" w:cs="Times New Roman" w:hAnsi="Times New Roman"/>
          <w:sz w:val="40"/>
          <w:szCs w:val="40"/>
        </w:rPr>
      </w:pPr>
      <w:r>
        <w:rPr/>
        <w:drawing>
          <wp:inline distL="0" distT="0" distB="0" distR="0">
            <wp:extent cx="2971800" cy="6366611"/>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2971800" cy="6366611"/>
                    </a:xfrm>
                    <a:prstGeom prst="rect"/>
                  </pic:spPr>
                </pic:pic>
              </a:graphicData>
            </a:graphic>
          </wp:inline>
        </w:drawing>
      </w:r>
    </w:p>
    <w:p>
      <w:pPr>
        <w:pStyle w:val="style0"/>
        <w:jc w:val="center"/>
        <w:rPr>
          <w:rFonts w:ascii="Times New Roman" w:cs="Times New Roman" w:hAnsi="Times New Roman"/>
          <w:noProof/>
          <w:sz w:val="40"/>
          <w:szCs w:val="40"/>
        </w:rPr>
      </w:pPr>
    </w:p>
    <w:p>
      <w:pPr>
        <w:pStyle w:val="style0"/>
        <w:jc w:val="center"/>
        <w:rPr>
          <w:rFonts w:ascii="Times New Roman" w:cs="Times New Roman" w:hAnsi="Times New Roman"/>
          <w:noProof/>
          <w:sz w:val="40"/>
          <w:szCs w:val="40"/>
        </w:rPr>
      </w:pPr>
    </w:p>
    <w:p>
      <w:pPr>
        <w:pStyle w:val="style0"/>
        <w:jc w:val="center"/>
        <w:rPr>
          <w:rFonts w:ascii="Times New Roman" w:cs="Times New Roman" w:hAnsi="Times New Roman"/>
          <w:noProof/>
          <w:sz w:val="40"/>
          <w:szCs w:val="40"/>
        </w:rPr>
      </w:pPr>
    </w:p>
    <w:p>
      <w:pPr>
        <w:pStyle w:val="style0"/>
        <w:jc w:val="center"/>
        <w:rPr>
          <w:rFonts w:ascii="Times New Roman" w:cs="Times New Roman" w:hAnsi="Times New Roman"/>
          <w:noProof/>
          <w:sz w:val="40"/>
          <w:szCs w:val="40"/>
        </w:rPr>
      </w:pPr>
      <w:r>
        <w:rPr/>
        <w:drawing>
          <wp:inline distL="0" distT="0" distB="0" distR="0">
            <wp:extent cx="2971800" cy="6637020"/>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2971800" cy="6637020"/>
                    </a:xfrm>
                    <a:prstGeom prst="rect"/>
                  </pic:spPr>
                </pic:pic>
              </a:graphicData>
            </a:graphic>
          </wp:inline>
        </w:drawing>
      </w:r>
    </w:p>
    <w:p>
      <w:pPr>
        <w:pStyle w:val="style0"/>
        <w:jc w:val="center"/>
        <w:rPr>
          <w:rFonts w:ascii="Times New Roman" w:cs="Times New Roman" w:hAnsi="Times New Roman"/>
          <w:sz w:val="40"/>
          <w:szCs w:val="40"/>
        </w:rPr>
      </w:pPr>
    </w:p>
    <w:p>
      <w:pPr>
        <w:pStyle w:val="style0"/>
        <w:rPr>
          <w:rFonts w:ascii="Times New Roman" w:cs="Times New Roman" w:hAnsi="Times New Roman"/>
          <w:sz w:val="40"/>
          <w:szCs w:val="40"/>
        </w:rPr>
      </w:pPr>
    </w:p>
    <w:p>
      <w:pPr>
        <w:pStyle w:val="style0"/>
        <w:jc w:val="left"/>
        <w:rPr>
          <w:rFonts w:ascii="Times New Roman" w:cs="Times New Roman" w:hAnsi="Times New Roman"/>
          <w:sz w:val="40"/>
          <w:szCs w:val="40"/>
        </w:rPr>
      </w:pPr>
      <w:r>
        <w:t xml:space="preserve">                                                    </w:t>
      </w:r>
      <w:r>
        <w:rPr/>
        <w:drawing>
          <wp:inline distL="0" distT="0" distB="0" distR="0">
            <wp:extent cx="2941214" cy="6637020"/>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2941214" cy="6637020"/>
                    </a:xfrm>
                    <a:prstGeom prst="rect"/>
                  </pic:spPr>
                </pic:pic>
              </a:graphicData>
            </a:graphic>
          </wp:inline>
        </w:drawing>
      </w:r>
    </w:p>
    <w:p>
      <w:pPr>
        <w:pStyle w:val="style0"/>
        <w:jc w:val="center"/>
        <w:rPr>
          <w:rFonts w:ascii="Times New Roman" w:cs="Times New Roman" w:hAnsi="Times New Roman"/>
          <w:sz w:val="40"/>
          <w:szCs w:val="40"/>
        </w:rPr>
      </w:pPr>
      <w:r>
        <w:rPr/>
        <w:drawing>
          <wp:inline distL="0" distT="0" distB="0" distR="0">
            <wp:extent cx="2971800" cy="6637020"/>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2971800" cy="6637020"/>
                    </a:xfrm>
                    <a:prstGeom prst="rect"/>
                  </pic:spPr>
                </pic:pic>
              </a:graphicData>
            </a:graphic>
          </wp:inline>
        </w:drawing>
      </w:r>
    </w:p>
    <w:p>
      <w:pPr>
        <w:pStyle w:val="style0"/>
        <w:jc w:val="center"/>
        <w:rPr>
          <w:rFonts w:ascii="Times New Roman" w:cs="Times New Roman" w:hAnsi="Times New Roman"/>
          <w:sz w:val="40"/>
          <w:szCs w:val="40"/>
        </w:rPr>
      </w:pPr>
    </w:p>
    <w:p>
      <w:pPr>
        <w:pStyle w:val="style0"/>
        <w:jc w:val="center"/>
        <w:rPr>
          <w:rFonts w:ascii="Times New Roman" w:cs="Times New Roman" w:hAnsi="Times New Roman"/>
          <w:sz w:val="40"/>
          <w:szCs w:val="40"/>
        </w:rPr>
      </w:pPr>
    </w:p>
    <w:p>
      <w:pPr>
        <w:pStyle w:val="style0"/>
        <w:jc w:val="center"/>
        <w:rPr>
          <w:rFonts w:ascii="Times New Roman" w:cs="Times New Roman" w:hAnsi="Times New Roman"/>
          <w:sz w:val="40"/>
          <w:szCs w:val="40"/>
        </w:rPr>
      </w:pPr>
    </w:p>
    <w:p>
      <w:pPr>
        <w:pStyle w:val="style0"/>
        <w:jc w:val="center"/>
        <w:rPr>
          <w:rFonts w:ascii="Times New Roman" w:cs="Times New Roman" w:hAnsi="Times New Roman"/>
          <w:sz w:val="40"/>
          <w:szCs w:val="40"/>
        </w:rPr>
      </w:pPr>
      <w:r>
        <w:rPr/>
        <w:drawing>
          <wp:inline distL="0" distT="0" distB="0" distR="0">
            <wp:extent cx="2971800" cy="6637020"/>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2971800" cy="6637020"/>
                    </a:xfrm>
                    <a:prstGeom prst="rect"/>
                  </pic:spPr>
                </pic:pic>
              </a:graphicData>
            </a:graphic>
          </wp:inline>
        </w:drawing>
      </w:r>
    </w:p>
    <w:p>
      <w:pPr>
        <w:pStyle w:val="style0"/>
        <w:jc w:val="center"/>
        <w:rPr>
          <w:rFonts w:ascii="Times New Roman" w:cs="Times New Roman" w:hAnsi="Times New Roman"/>
          <w:sz w:val="40"/>
          <w:szCs w:val="40"/>
        </w:rPr>
      </w:pPr>
    </w:p>
    <w:p>
      <w:pPr>
        <w:pStyle w:val="style0"/>
        <w:jc w:val="center"/>
        <w:rPr>
          <w:rFonts w:ascii="Times New Roman" w:cs="Times New Roman" w:hAnsi="Times New Roman"/>
          <w:sz w:val="40"/>
          <w:szCs w:val="40"/>
        </w:rPr>
      </w:pPr>
    </w:p>
    <w:p>
      <w:pPr>
        <w:pStyle w:val="style0"/>
        <w:jc w:val="center"/>
        <w:rPr>
          <w:rFonts w:ascii="Times New Roman" w:cs="Times New Roman" w:hAnsi="Times New Roman"/>
          <w:sz w:val="40"/>
          <w:szCs w:val="40"/>
        </w:rPr>
      </w:pPr>
    </w:p>
    <w:p>
      <w:pPr>
        <w:pStyle w:val="style0"/>
        <w:jc w:val="center"/>
        <w:rPr>
          <w:rFonts w:ascii="Times New Roman" w:cs="Times New Roman" w:hAnsi="Times New Roman"/>
          <w:sz w:val="40"/>
          <w:szCs w:val="40"/>
        </w:rPr>
      </w:pPr>
    </w:p>
    <w:p>
      <w:pPr>
        <w:pStyle w:val="style0"/>
        <w:jc w:val="center"/>
        <w:rPr>
          <w:rFonts w:ascii="Times New Roman" w:cs="Times New Roman" w:hAnsi="Times New Roman"/>
          <w:sz w:val="40"/>
          <w:szCs w:val="40"/>
        </w:rPr>
      </w:pPr>
    </w:p>
    <w:p>
      <w:pPr>
        <w:pStyle w:val="style0"/>
        <w:rPr>
          <w:rFonts w:ascii="Times New Roman" w:cs="Times New Roman" w:hAnsi="Times New Roman"/>
          <w:b/>
          <w:bCs/>
          <w:sz w:val="48"/>
          <w:szCs w:val="48"/>
        </w:rPr>
      </w:pPr>
      <w:r>
        <w:rPr>
          <w:rFonts w:ascii="Times New Roman" w:cs="Times New Roman" w:hAnsi="Times New Roman"/>
          <w:b/>
          <w:bCs/>
          <w:sz w:val="48"/>
          <w:szCs w:val="48"/>
        </w:rPr>
        <w:t>Advantage :</w:t>
      </w:r>
      <w:r>
        <w:rPr>
          <w:rFonts w:ascii="Times New Roman" w:cs="Times New Roman" w:hAnsi="Times New Roman"/>
          <w:b/>
          <w:bCs/>
          <w:sz w:val="48"/>
          <w:szCs w:val="48"/>
        </w:rPr>
        <w:t>-</w:t>
      </w:r>
    </w:p>
    <w:p>
      <w:pPr>
        <w:pStyle w:val="style0"/>
        <w:rPr>
          <w:rFonts w:ascii="Times New Roman" w:cs="Times New Roman" w:hAnsi="Times New Roman"/>
          <w:b/>
          <w:bCs/>
          <w:sz w:val="48"/>
          <w:szCs w:val="48"/>
        </w:rPr>
      </w:pPr>
    </w:p>
    <w:p>
      <w:pPr>
        <w:pStyle w:val="style179"/>
        <w:numPr>
          <w:ilvl w:val="0"/>
          <w:numId w:val="11"/>
        </w:numPr>
        <w:rPr>
          <w:rFonts w:ascii="Times New Roman" w:cs="Times New Roman" w:hAnsi="Times New Roman"/>
          <w:b w:val="false"/>
          <w:bCs w:val="false"/>
          <w:sz w:val="44"/>
          <w:szCs w:val="44"/>
        </w:rPr>
      </w:pPr>
      <w:r>
        <w:rPr>
          <w:rFonts w:ascii="Times New Roman" w:cs="Times New Roman" w:hAnsi="Times New Roman"/>
          <w:b w:val="false"/>
          <w:bCs w:val="false"/>
          <w:sz w:val="44"/>
          <w:szCs w:val="44"/>
          <w:lang w:val="en-US"/>
        </w:rPr>
        <w:t>Sleep trackers may help detect sleep disorders. Advanced sensors that measure your blood oxygen can flag the possibility that you have sleep apnea. However, a sleep study prescribed by your doctor will be required for an official diagnosis.</w:t>
      </w:r>
    </w:p>
    <w:p>
      <w:pPr>
        <w:pStyle w:val="style179"/>
        <w:numPr>
          <w:ilvl w:val="0"/>
          <w:numId w:val="0"/>
        </w:numPr>
        <w:ind w:left="1080" w:firstLine="0"/>
        <w:rPr>
          <w:rFonts w:ascii="Times New Roman" w:cs="Times New Roman" w:hAnsi="Times New Roman"/>
          <w:b w:val="false"/>
          <w:bCs w:val="false"/>
          <w:sz w:val="44"/>
          <w:szCs w:val="44"/>
        </w:rPr>
      </w:pPr>
    </w:p>
    <w:p>
      <w:pPr>
        <w:pStyle w:val="style179"/>
        <w:numPr>
          <w:ilvl w:val="0"/>
          <w:numId w:val="11"/>
        </w:numPr>
        <w:rPr>
          <w:rFonts w:ascii="Times New Roman" w:cs="Times New Roman" w:hAnsi="Times New Roman"/>
          <w:b w:val="false"/>
          <w:bCs w:val="false"/>
          <w:sz w:val="44"/>
          <w:szCs w:val="44"/>
        </w:rPr>
      </w:pPr>
      <w:r>
        <w:rPr>
          <w:rFonts w:ascii="Times New Roman" w:cs="Times New Roman" w:hAnsi="Times New Roman"/>
          <w:b w:val="false"/>
          <w:bCs w:val="false"/>
          <w:sz w:val="44"/>
          <w:szCs w:val="44"/>
          <w:lang w:val="en-US"/>
        </w:rPr>
        <w:t>Sleep trackers may help you wake up. Some sleep trackers, which claim to differentiate between light and deep sleep stages, have special alarms that wake you up when you're closest to being awake. The theory is that you'll find it easier to wake up and be in a better mood as a result.</w:t>
      </w:r>
    </w:p>
    <w:p>
      <w:pPr>
        <w:pStyle w:val="style0"/>
        <w:rPr>
          <w:rFonts w:ascii="Times New Roman" w:cs="Times New Roman" w:hAnsi="Times New Roman"/>
          <w:b/>
          <w:bCs/>
          <w:sz w:val="48"/>
          <w:szCs w:val="48"/>
        </w:rPr>
      </w:pPr>
    </w:p>
    <w:p>
      <w:pPr>
        <w:pStyle w:val="style0"/>
        <w:rPr>
          <w:rFonts w:ascii="Times New Roman" w:cs="Times New Roman" w:hAnsi="Times New Roman"/>
          <w:b/>
          <w:bCs/>
          <w:sz w:val="48"/>
          <w:szCs w:val="48"/>
        </w:rPr>
      </w:pPr>
      <w:r>
        <w:rPr>
          <w:rFonts w:ascii="Times New Roman" w:cs="Times New Roman" w:hAnsi="Times New Roman"/>
          <w:b/>
          <w:bCs/>
          <w:sz w:val="48"/>
          <w:szCs w:val="48"/>
        </w:rPr>
        <w:t>Disdvantage</w:t>
      </w:r>
      <w:r>
        <w:rPr>
          <w:rFonts w:ascii="Times New Roman" w:cs="Times New Roman" w:hAnsi="Times New Roman"/>
          <w:b/>
          <w:bCs/>
          <w:sz w:val="48"/>
          <w:szCs w:val="48"/>
        </w:rPr>
        <w:t xml:space="preserve"> :</w:t>
      </w:r>
      <w:r>
        <w:rPr>
          <w:rFonts w:ascii="Times New Roman" w:cs="Times New Roman" w:hAnsi="Times New Roman"/>
          <w:b/>
          <w:bCs/>
          <w:sz w:val="48"/>
          <w:szCs w:val="48"/>
        </w:rPr>
        <w:t>-</w:t>
      </w:r>
    </w:p>
    <w:p>
      <w:pPr>
        <w:pStyle w:val="style0"/>
        <w:ind w:left="360"/>
        <w:rPr>
          <w:rFonts w:ascii="Times New Roman" w:cs="Times New Roman" w:hAnsi="Times New Roman"/>
          <w:b/>
          <w:bCs/>
          <w:sz w:val="48"/>
          <w:szCs w:val="48"/>
        </w:rPr>
      </w:pPr>
    </w:p>
    <w:p>
      <w:pPr>
        <w:pStyle w:val="style4097"/>
        <w:numPr>
          <w:ilvl w:val="0"/>
          <w:numId w:val="9"/>
        </w:numPr>
        <w:shd w:val="clear" w:color="auto" w:fill="ffffff"/>
        <w:spacing w:before="0" w:beforeAutospacing="false" w:after="60" w:afterAutospacing="false"/>
        <w:rPr>
          <w:color w:val="202124"/>
          <w:sz w:val="44"/>
          <w:szCs w:val="44"/>
        </w:rPr>
      </w:pPr>
      <w:r>
        <w:rPr>
          <w:color w:val="202124"/>
          <w:sz w:val="44"/>
          <w:szCs w:val="44"/>
          <w:lang w:val="en-US"/>
        </w:rPr>
        <w:t>Sleep trackers introduce poor sleep hygiene. When it comes to proper sleep hygiene, viewing devices immediately before or after sleep is a no-no. A sleep tracker may incentivize people to break this rule, argues Dr. Baron and colleagues.</w:t>
      </w:r>
    </w:p>
    <w:p>
      <w:pPr>
        <w:pStyle w:val="style4097"/>
        <w:shd w:val="clear" w:color="auto" w:fill="ffffff"/>
        <w:spacing w:before="0" w:beforeAutospacing="false" w:after="60" w:afterAutospacing="false"/>
        <w:rPr>
          <w:color w:val="202124"/>
          <w:sz w:val="36"/>
          <w:szCs w:val="36"/>
        </w:rPr>
      </w:pPr>
    </w:p>
    <w:p>
      <w:pPr>
        <w:pStyle w:val="style4097"/>
        <w:numPr>
          <w:ilvl w:val="0"/>
          <w:numId w:val="10"/>
        </w:numPr>
        <w:shd w:val="clear" w:color="auto" w:fill="ffffff"/>
        <w:spacing w:before="0" w:beforeAutospacing="false" w:after="60" w:afterAutospacing="false"/>
        <w:jc w:val="both"/>
        <w:rPr>
          <w:color w:val="202124"/>
          <w:sz w:val="36"/>
          <w:szCs w:val="36"/>
          <w:lang w:val="en-US"/>
        </w:rPr>
      </w:pPr>
      <w:r>
        <w:rPr>
          <w:color w:val="202124"/>
          <w:sz w:val="36"/>
          <w:szCs w:val="36"/>
          <w:lang w:val="en-US"/>
        </w:rPr>
        <w:t>S</w:t>
      </w:r>
      <w:r>
        <w:rPr>
          <w:color w:val="202124"/>
          <w:sz w:val="44"/>
          <w:szCs w:val="44"/>
          <w:lang w:val="en-US"/>
        </w:rPr>
        <w:t>leep trackers can worsen insomnia. Across three case studies, patients spent an excessive amount of time in bed trying to maximize their sleep duration. Unfortunately, that's known to exacerbate insom</w:t>
      </w:r>
      <w:r>
        <w:rPr>
          <w:color w:val="202124"/>
          <w:sz w:val="36"/>
          <w:szCs w:val="36"/>
          <w:lang w:val="en-US"/>
        </w:rPr>
        <w:t xml:space="preserve">nia.       </w:t>
      </w:r>
    </w:p>
    <w:p>
      <w:pPr>
        <w:pStyle w:val="style4097"/>
        <w:numPr>
          <w:ilvl w:val="0"/>
          <w:numId w:val="0"/>
        </w:numPr>
        <w:shd w:val="clear" w:color="auto" w:fill="ffffff"/>
        <w:spacing w:before="0" w:beforeAutospacing="false" w:after="60" w:afterAutospacing="false"/>
        <w:ind w:left="720" w:firstLine="0"/>
        <w:jc w:val="both"/>
        <w:rPr>
          <w:color w:val="202124"/>
          <w:sz w:val="36"/>
          <w:szCs w:val="36"/>
          <w:lang w:val="en-US"/>
        </w:rPr>
      </w:pPr>
    </w:p>
    <w:p>
      <w:pPr>
        <w:pStyle w:val="style4097"/>
        <w:numPr>
          <w:ilvl w:val="0"/>
          <w:numId w:val="0"/>
        </w:numPr>
        <w:shd w:val="clear" w:color="auto" w:fill="ffffff"/>
        <w:spacing w:before="0" w:beforeAutospacing="false" w:after="60" w:afterAutospacing="false"/>
        <w:ind w:left="720" w:firstLine="0"/>
        <w:jc w:val="both"/>
        <w:rPr>
          <w:color w:val="202124"/>
          <w:sz w:val="36"/>
          <w:szCs w:val="36"/>
        </w:rPr>
      </w:pPr>
      <w:r>
        <w:rPr>
          <w:color w:val="202124"/>
          <w:sz w:val="36"/>
          <w:szCs w:val="36"/>
          <w:lang w:val="en-US"/>
        </w:rPr>
        <w:t xml:space="preserve">                                                                                             </w:t>
      </w:r>
    </w:p>
    <w:p>
      <w:pPr>
        <w:pStyle w:val="style4097"/>
        <w:numPr>
          <w:ilvl w:val="0"/>
          <w:numId w:val="10"/>
        </w:numPr>
        <w:shd w:val="clear" w:color="auto" w:fill="ffffff"/>
        <w:spacing w:before="0" w:beforeAutospacing="false" w:after="60" w:afterAutospacing="false"/>
        <w:jc w:val="both"/>
        <w:rPr>
          <w:color w:val="202124"/>
          <w:sz w:val="44"/>
          <w:szCs w:val="44"/>
        </w:rPr>
      </w:pPr>
      <w:r>
        <w:rPr>
          <w:color w:val="202124"/>
          <w:sz w:val="44"/>
          <w:szCs w:val="44"/>
          <w:lang w:val="en-US"/>
        </w:rPr>
        <w:t>Sleep trackers are tied to a sleep disorder. Some people who wear sleep trackers become preoccupied with optimizing their sleep data. This condition, known as orthosomnia, enhances your nighttime anxiety, which can make it harder for you sleep.</w:t>
      </w:r>
    </w:p>
    <w:p>
      <w:pPr>
        <w:pStyle w:val="style4097"/>
        <w:numPr>
          <w:ilvl w:val="0"/>
          <w:numId w:val="0"/>
        </w:numPr>
        <w:shd w:val="clear" w:color="auto" w:fill="ffffff"/>
        <w:spacing w:before="0" w:beforeAutospacing="false" w:after="60" w:afterAutospacing="false"/>
        <w:jc w:val="both"/>
        <w:rPr>
          <w:color w:val="202124"/>
          <w:sz w:val="44"/>
          <w:szCs w:val="44"/>
        </w:rPr>
      </w:pPr>
      <w:r>
        <w:rPr>
          <w:color w:val="202124"/>
          <w:sz w:val="44"/>
          <w:szCs w:val="44"/>
          <w:lang w:val="en-US"/>
        </w:rPr>
        <w:t xml:space="preserve">   </w:t>
      </w:r>
    </w:p>
    <w:p>
      <w:pPr>
        <w:pStyle w:val="style0"/>
        <w:rPr>
          <w:rFonts w:ascii="Times New Roman" w:cs="Times New Roman" w:hAnsi="Times New Roman"/>
          <w:b/>
          <w:bCs/>
          <w:sz w:val="36"/>
          <w:szCs w:val="36"/>
        </w:rPr>
      </w:pPr>
    </w:p>
    <w:p>
      <w:pPr>
        <w:pStyle w:val="style0"/>
        <w:rPr>
          <w:rFonts w:ascii="Times New Roman" w:cs="Times New Roman" w:hAnsi="Times New Roman"/>
          <w:b/>
          <w:bCs/>
          <w:sz w:val="36"/>
          <w:szCs w:val="36"/>
        </w:rPr>
      </w:pPr>
    </w:p>
    <w:p>
      <w:pPr>
        <w:pStyle w:val="style179"/>
        <w:numPr>
          <w:ilvl w:val="0"/>
          <w:numId w:val="4"/>
        </w:numPr>
        <w:rPr>
          <w:rFonts w:ascii="Times New Roman" w:cs="Times New Roman" w:hAnsi="Times New Roman"/>
          <w:b/>
          <w:bCs/>
          <w:sz w:val="44"/>
          <w:szCs w:val="44"/>
        </w:rPr>
      </w:pPr>
      <w:r>
        <w:rPr>
          <w:rFonts w:ascii="Times New Roman" w:cs="Times New Roman" w:hAnsi="Times New Roman"/>
          <w:b/>
          <w:bCs/>
          <w:color w:val="000000"/>
          <w:sz w:val="44"/>
          <w:szCs w:val="44"/>
        </w:rPr>
        <w:t xml:space="preserve"> </w:t>
      </w:r>
      <w:r>
        <w:rPr>
          <w:rFonts w:ascii="Times New Roman" w:cs="Times New Roman" w:hAnsi="Times New Roman"/>
          <w:b/>
          <w:bCs/>
          <w:color w:val="000000"/>
          <w:sz w:val="44"/>
          <w:szCs w:val="44"/>
        </w:rPr>
        <w:t>Application</w:t>
      </w:r>
      <w:r>
        <w:rPr>
          <w:rFonts w:ascii="Times New Roman" w:cs="Times New Roman" w:hAnsi="Times New Roman"/>
          <w:b/>
          <w:bCs/>
          <w:color w:val="000000"/>
          <w:sz w:val="44"/>
          <w:szCs w:val="44"/>
        </w:rPr>
        <w:t xml:space="preserve"> :</w:t>
      </w:r>
      <w:r>
        <w:rPr>
          <w:rFonts w:ascii="Times New Roman" w:cs="Times New Roman" w:hAnsi="Times New Roman"/>
          <w:b/>
          <w:bCs/>
          <w:color w:val="000000"/>
          <w:sz w:val="44"/>
          <w:szCs w:val="44"/>
        </w:rPr>
        <w:t>-</w:t>
      </w:r>
    </w:p>
    <w:p>
      <w:pPr>
        <w:pStyle w:val="style0"/>
        <w:rPr>
          <w:rFonts w:ascii="Times New Roman" w:cs="Times New Roman" w:hAnsi="Times New Roman"/>
          <w:b/>
          <w:bCs/>
          <w:sz w:val="44"/>
          <w:szCs w:val="44"/>
        </w:rPr>
      </w:pPr>
    </w:p>
    <w:p>
      <w:pPr>
        <w:pStyle w:val="style179"/>
        <w:ind w:left="1065"/>
        <w:jc w:val="both"/>
        <w:rPr>
          <w:rFonts w:ascii="Times New Roman" w:cs="Times New Roman" w:hAnsi="Times New Roman"/>
          <w:color w:val="202124"/>
          <w:sz w:val="36"/>
          <w:szCs w:val="36"/>
          <w:shd w:val="clear" w:color="auto" w:fill="ffffff"/>
        </w:rPr>
      </w:pPr>
      <w:r>
        <w:rPr>
          <w:rFonts w:ascii="Times New Roman" w:cs="Times New Roman" w:hAnsi="Times New Roman"/>
          <w:color w:val="202124"/>
          <w:sz w:val="36"/>
          <w:szCs w:val="36"/>
          <w:shd w:val="clear" w:color="auto" w:fill="ffffff"/>
        </w:rPr>
        <w:t>The materials and methods section should include </w:t>
      </w:r>
      <w:r>
        <w:rPr>
          <w:rFonts w:ascii="Times New Roman" w:cs="Times New Roman" w:hAnsi="Times New Roman"/>
          <w:b/>
          <w:bCs/>
          <w:color w:val="202124"/>
          <w:sz w:val="36"/>
          <w:szCs w:val="36"/>
          <w:shd w:val="clear" w:color="auto" w:fill="ffffff"/>
        </w:rPr>
        <w:t>a clear and brief description of your research procedures</w:t>
      </w:r>
      <w:r>
        <w:rPr>
          <w:rFonts w:ascii="Times New Roman" w:cs="Times New Roman" w:hAnsi="Times New Roman"/>
          <w:color w:val="202124"/>
          <w:sz w:val="36"/>
          <w:szCs w:val="36"/>
          <w:shd w:val="clear" w:color="auto" w:fill="ffffff"/>
        </w:rPr>
        <w:t>. One important purpose of this section is to convince the readers that your work is valid.</w:t>
      </w:r>
    </w:p>
    <w:p>
      <w:pPr>
        <w:pStyle w:val="style179"/>
        <w:ind w:left="1065"/>
        <w:jc w:val="both"/>
        <w:rPr>
          <w:rFonts w:ascii="Times New Roman" w:cs="Times New Roman" w:hAnsi="Times New Roman"/>
          <w:color w:val="202124"/>
          <w:sz w:val="36"/>
          <w:szCs w:val="36"/>
          <w:shd w:val="clear" w:color="auto" w:fill="ffffff"/>
        </w:rPr>
      </w:pPr>
    </w:p>
    <w:p>
      <w:pPr>
        <w:pStyle w:val="style179"/>
        <w:ind w:left="1065"/>
        <w:jc w:val="both"/>
        <w:rPr>
          <w:rFonts w:ascii="Times New Roman" w:cs="Times New Roman" w:hAnsi="Times New Roman"/>
          <w:color w:val="202124"/>
          <w:sz w:val="36"/>
          <w:szCs w:val="36"/>
          <w:shd w:val="clear" w:color="auto" w:fill="ffffff"/>
        </w:rPr>
      </w:pPr>
      <w:r>
        <w:rPr>
          <w:rFonts w:ascii="Times New Roman" w:cs="Times New Roman" w:hAnsi="Times New Roman"/>
          <w:color w:val="202124"/>
          <w:sz w:val="36"/>
          <w:szCs w:val="36"/>
          <w:shd w:val="clear" w:color="auto" w:fill="ffffff"/>
        </w:rPr>
        <w:t xml:space="preserve"> Another purpose is for researchers to use your methodology to guide his or her own experiments.</w:t>
      </w:r>
    </w:p>
    <w:p>
      <w:pPr>
        <w:pStyle w:val="style179"/>
        <w:ind w:left="1065"/>
        <w:jc w:val="both"/>
        <w:rPr>
          <w:rFonts w:ascii="Times New Roman" w:cs="Times New Roman" w:hAnsi="Times New Roman"/>
          <w:color w:val="202124"/>
          <w:sz w:val="36"/>
          <w:szCs w:val="36"/>
          <w:shd w:val="clear" w:color="auto" w:fill="ffffff"/>
        </w:rPr>
      </w:pPr>
    </w:p>
    <w:p>
      <w:pPr>
        <w:pStyle w:val="style179"/>
        <w:ind w:left="1065"/>
        <w:jc w:val="both"/>
        <w:rPr>
          <w:rFonts w:ascii="Times New Roman" w:cs="Times New Roman" w:hAnsi="Times New Roman"/>
          <w:color w:val="202124"/>
          <w:sz w:val="36"/>
          <w:szCs w:val="36"/>
          <w:shd w:val="clear" w:color="auto" w:fill="ffffff"/>
        </w:rPr>
      </w:pPr>
    </w:p>
    <w:p>
      <w:pPr>
        <w:pStyle w:val="style179"/>
        <w:ind w:left="1065"/>
        <w:jc w:val="both"/>
        <w:rPr>
          <w:rFonts w:ascii="Times New Roman" w:cs="Times New Roman" w:hAnsi="Times New Roman"/>
          <w:b/>
          <w:bCs/>
          <w:sz w:val="44"/>
          <w:szCs w:val="44"/>
        </w:rPr>
      </w:pPr>
      <w:r>
        <w:rPr>
          <w:rFonts w:ascii="Times New Roman" w:cs="Times New Roman" w:hAnsi="Times New Roman"/>
          <w:b/>
          <w:bCs/>
          <w:sz w:val="44"/>
          <w:szCs w:val="44"/>
        </w:rPr>
        <w:t xml:space="preserve">6. </w:t>
      </w:r>
      <w:r>
        <w:rPr>
          <w:rFonts w:ascii="Times New Roman" w:cs="Times New Roman" w:hAnsi="Times New Roman"/>
          <w:b/>
          <w:bCs/>
          <w:sz w:val="44"/>
          <w:szCs w:val="44"/>
        </w:rPr>
        <w:t>Conclusion</w:t>
      </w:r>
      <w:r>
        <w:rPr>
          <w:rFonts w:ascii="Times New Roman" w:cs="Times New Roman" w:hAnsi="Times New Roman"/>
          <w:b/>
          <w:bCs/>
          <w:sz w:val="44"/>
          <w:szCs w:val="44"/>
        </w:rPr>
        <w:t xml:space="preserve"> :</w:t>
      </w:r>
      <w:r>
        <w:rPr>
          <w:rFonts w:ascii="Times New Roman" w:cs="Times New Roman" w:hAnsi="Times New Roman"/>
          <w:b/>
          <w:bCs/>
          <w:sz w:val="44"/>
          <w:szCs w:val="44"/>
        </w:rPr>
        <w:t>-</w:t>
      </w:r>
    </w:p>
    <w:p>
      <w:pPr>
        <w:pStyle w:val="style179"/>
        <w:ind w:left="1065"/>
        <w:jc w:val="both"/>
        <w:rPr>
          <w:rFonts w:ascii="Times New Roman" w:cs="Times New Roman" w:hAnsi="Times New Roman"/>
          <w:b/>
          <w:bCs/>
          <w:sz w:val="44"/>
          <w:szCs w:val="44"/>
        </w:rPr>
      </w:pPr>
      <w:r>
        <w:rPr>
          <w:rFonts w:ascii="Times New Roman" w:cs="Times New Roman" w:hAnsi="Times New Roman"/>
          <w:b/>
          <w:bCs/>
          <w:sz w:val="44"/>
          <w:szCs w:val="44"/>
          <w:lang w:val="en-US"/>
        </w:rPr>
        <w:t xml:space="preserve">   </w:t>
      </w:r>
    </w:p>
    <w:p>
      <w:pPr>
        <w:pStyle w:val="style179"/>
        <w:ind w:left="1065"/>
        <w:jc w:val="both"/>
        <w:rPr>
          <w:rFonts w:ascii="Times New Roman" w:cs="Times New Roman" w:hAnsi="Times New Roman"/>
          <w:b w:val="false"/>
          <w:bCs w:val="false"/>
          <w:sz w:val="44"/>
          <w:szCs w:val="44"/>
        </w:rPr>
      </w:pPr>
      <w:r>
        <w:rPr>
          <w:rFonts w:ascii="Times New Roman" w:cs="Times New Roman" w:hAnsi="Times New Roman"/>
          <w:b w:val="false"/>
          <w:bCs w:val="false"/>
          <w:sz w:val="44"/>
          <w:szCs w:val="44"/>
          <w:lang w:val="en-US"/>
        </w:rPr>
        <w:t>Apps available for sleep self-management and tracking may be valuable tools for self-management of sleep disorder and/or improving sleep quality, yet they require improvement in terms of quality and content, highlighting the need for further validity studies.</w:t>
      </w:r>
    </w:p>
    <w:p>
      <w:pPr>
        <w:pStyle w:val="style179"/>
        <w:ind w:left="1065"/>
        <w:jc w:val="both"/>
        <w:rPr>
          <w:rFonts w:ascii="Times New Roman" w:cs="Times New Roman" w:hAnsi="Times New Roman"/>
          <w:b w:val="false"/>
          <w:bCs w:val="false"/>
          <w:sz w:val="44"/>
          <w:szCs w:val="44"/>
        </w:rPr>
      </w:pPr>
      <w:r>
        <w:rPr>
          <w:rFonts w:ascii="Times New Roman" w:cs="Times New Roman" w:hAnsi="Times New Roman"/>
          <w:b w:val="false"/>
          <w:bCs w:val="false"/>
          <w:sz w:val="44"/>
          <w:szCs w:val="44"/>
          <w:lang w:val="en-US"/>
        </w:rPr>
        <w:t xml:space="preserve">      </w:t>
      </w:r>
    </w:p>
    <w:p>
      <w:pPr>
        <w:pStyle w:val="style179"/>
        <w:ind w:left="1065"/>
        <w:jc w:val="both"/>
        <w:rPr>
          <w:rFonts w:ascii="Times New Roman" w:cs="Times New Roman" w:hAnsi="Times New Roman"/>
          <w:b w:val="false"/>
          <w:bCs w:val="false"/>
          <w:color w:val="444444"/>
          <w:sz w:val="44"/>
          <w:szCs w:val="44"/>
          <w:shd w:val="clear" w:color="auto" w:fill="ffffff"/>
        </w:rPr>
      </w:pPr>
    </w:p>
    <w:p>
      <w:pPr>
        <w:pStyle w:val="style179"/>
        <w:ind w:left="1065"/>
        <w:jc w:val="both"/>
        <w:rPr>
          <w:rFonts w:ascii="Times New Roman" w:cs="Times New Roman" w:hAnsi="Times New Roman"/>
          <w:color w:val="444444"/>
          <w:sz w:val="36"/>
          <w:szCs w:val="36"/>
          <w:shd w:val="clear" w:color="auto" w:fill="ffffff"/>
        </w:rPr>
      </w:pPr>
    </w:p>
    <w:p>
      <w:pPr>
        <w:pStyle w:val="style179"/>
        <w:ind w:left="1065"/>
        <w:jc w:val="both"/>
        <w:rPr>
          <w:rFonts w:ascii="Times New Roman" w:cs="Times New Roman" w:hAnsi="Times New Roman"/>
          <w:color w:val="444444"/>
          <w:sz w:val="36"/>
          <w:szCs w:val="36"/>
          <w:shd w:val="clear" w:color="auto" w:fill="ffffff"/>
        </w:rPr>
      </w:pPr>
    </w:p>
    <w:p>
      <w:pPr>
        <w:pStyle w:val="style179"/>
        <w:ind w:left="1065"/>
        <w:jc w:val="both"/>
        <w:rPr>
          <w:rFonts w:ascii="Times New Roman" w:cs="Times New Roman" w:hAnsi="Times New Roman"/>
          <w:color w:val="444444"/>
          <w:sz w:val="36"/>
          <w:szCs w:val="36"/>
          <w:shd w:val="clear" w:color="auto" w:fill="ffffff"/>
        </w:rPr>
      </w:pPr>
    </w:p>
    <w:p>
      <w:pPr>
        <w:pStyle w:val="style179"/>
        <w:ind w:left="1065"/>
        <w:jc w:val="both"/>
        <w:rPr>
          <w:rFonts w:ascii="Times New Roman" w:cs="Times New Roman" w:hAnsi="Times New Roman"/>
          <w:color w:val="444444"/>
          <w:sz w:val="36"/>
          <w:szCs w:val="36"/>
          <w:shd w:val="clear" w:color="auto" w:fill="ffffff"/>
        </w:rPr>
      </w:pPr>
    </w:p>
    <w:p>
      <w:pPr>
        <w:pStyle w:val="style0"/>
        <w:rPr>
          <w:rFonts w:ascii="Times New Roman" w:cs="Times New Roman" w:hAnsi="Times New Roman"/>
          <w:b/>
          <w:bCs/>
          <w:sz w:val="40"/>
          <w:szCs w:val="40"/>
        </w:rPr>
      </w:pPr>
      <w:r>
        <w:rPr>
          <w:rFonts w:ascii="Times New Roman" w:cs="Times New Roman" w:hAnsi="Times New Roman"/>
          <w:b/>
          <w:bCs/>
          <w:sz w:val="40"/>
          <w:szCs w:val="40"/>
        </w:rPr>
        <w:t>8.Appendix</w:t>
      </w:r>
    </w:p>
    <w:p>
      <w:pPr>
        <w:pStyle w:val="style0"/>
        <w:rPr>
          <w:rFonts w:ascii="Times New Roman" w:cs="Times New Roman" w:hAnsi="Times New Roman"/>
          <w:b/>
          <w:bCs/>
          <w:sz w:val="40"/>
          <w:szCs w:val="40"/>
        </w:rPr>
      </w:pPr>
    </w:p>
    <w:p>
      <w:pPr>
        <w:pStyle w:val="style0"/>
        <w:rPr>
          <w:rFonts w:ascii="Times New Roman" w:cs="Times New Roman" w:hAnsi="Times New Roman"/>
          <w:b/>
          <w:bCs/>
          <w:sz w:val="40"/>
          <w:szCs w:val="40"/>
        </w:rPr>
      </w:pPr>
      <w:r>
        <w:rPr>
          <w:rFonts w:ascii="Times New Roman" w:cs="Times New Roman" w:hAnsi="Times New Roman"/>
          <w:b/>
          <w:bCs/>
          <w:sz w:val="40"/>
          <w:szCs w:val="40"/>
        </w:rPr>
        <w:t xml:space="preserve"> Source </w:t>
      </w:r>
      <w:r>
        <w:rPr>
          <w:rFonts w:ascii="Times New Roman" w:cs="Times New Roman" w:hAnsi="Times New Roman"/>
          <w:b/>
          <w:bCs/>
          <w:sz w:val="40"/>
          <w:szCs w:val="40"/>
        </w:rPr>
        <w:t>code :</w:t>
      </w:r>
      <w:r>
        <w:rPr>
          <w:rFonts w:ascii="Times New Roman" w:cs="Times New Roman" w:hAnsi="Times New Roman"/>
          <w:b/>
          <w:bCs/>
          <w:sz w:val="40"/>
          <w:szCs w:val="40"/>
        </w:rPr>
        <w:t>-</w:t>
      </w:r>
    </w:p>
    <w:p>
      <w:pPr>
        <w:pStyle w:val="style179"/>
        <w:ind w:left="1065"/>
        <w:jc w:val="both"/>
        <w:rPr>
          <w:rFonts w:ascii="Times New Roman" w:cs="Times New Roman" w:hAnsi="Times New Roman"/>
          <w:color w:val="202124"/>
          <w:sz w:val="36"/>
          <w:szCs w:val="36"/>
          <w:shd w:val="clear" w:color="auto" w:fill="ffffff"/>
        </w:rPr>
      </w:pPr>
    </w:p>
    <w:p>
      <w:pPr>
        <w:pStyle w:val="style179"/>
        <w:ind w:left="1065"/>
        <w:jc w:val="both"/>
        <w:rPr>
          <w:rFonts w:ascii="Times New Roman" w:cs="Times New Roman" w:hAnsi="Times New Roman"/>
          <w:color w:val="0070c0"/>
          <w:sz w:val="36"/>
          <w:szCs w:val="36"/>
          <w:shd w:val="clear" w:color="auto" w:fill="ffffff"/>
        </w:rPr>
      </w:pPr>
      <w:r>
        <w:rPr>
          <w:rFonts w:ascii="Times New Roman" w:cs="Times New Roman" w:hAnsi="Times New Roman"/>
          <w:color w:val="0070c0"/>
          <w:sz w:val="36"/>
          <w:szCs w:val="36"/>
          <w:shd w:val="clear" w:color="auto" w:fill="ffffff"/>
          <w:lang w:val="en-US"/>
        </w:rPr>
        <w:t>https://github.com/smartinternz02/Sleep-tracking</w:t>
      </w:r>
    </w:p>
    <w:p>
      <w:pPr>
        <w:pStyle w:val="style179"/>
        <w:ind w:left="1065"/>
        <w:jc w:val="both"/>
        <w:rPr>
          <w:rFonts w:ascii="Times New Roman" w:cs="Times New Roman" w:hAnsi="Times New Roman"/>
          <w:color w:val="0070c0"/>
          <w:sz w:val="36"/>
          <w:szCs w:val="36"/>
          <w:shd w:val="clear" w:color="auto" w:fill="ffffff"/>
        </w:rPr>
      </w:pPr>
    </w:p>
    <w:p>
      <w:pPr>
        <w:pStyle w:val="style179"/>
        <w:ind w:left="1065"/>
        <w:jc w:val="both"/>
        <w:rPr>
          <w:rFonts w:ascii="Times New Roman" w:cs="Times New Roman" w:hAnsi="Times New Roman"/>
          <w:color w:val="0070c0"/>
          <w:sz w:val="36"/>
          <w:szCs w:val="36"/>
          <w:shd w:val="clear" w:color="auto" w:fill="ffffff"/>
        </w:rPr>
      </w:pPr>
    </w:p>
    <w:p>
      <w:pPr>
        <w:pStyle w:val="style0"/>
        <w:rPr>
          <w:rFonts w:ascii="Times New Roman" w:cs="Times New Roman" w:hAnsi="Times New Roman"/>
          <w:b/>
          <w:bCs/>
          <w:sz w:val="40"/>
          <w:szCs w:val="40"/>
        </w:rPr>
      </w:pPr>
      <w:r>
        <w:rPr>
          <w:rFonts w:ascii="Times New Roman" w:cs="Times New Roman" w:hAnsi="Times New Roman"/>
          <w:b/>
          <w:bCs/>
          <w:sz w:val="40"/>
          <w:szCs w:val="40"/>
        </w:rPr>
        <w:t>code :</w:t>
      </w:r>
      <w:r>
        <w:rPr>
          <w:rFonts w:ascii="Times New Roman" w:cs="Times New Roman" w:hAnsi="Times New Roman"/>
          <w:b/>
          <w:bCs/>
          <w:sz w:val="40"/>
          <w:szCs w:val="40"/>
        </w:rPr>
        <w:t>-</w:t>
      </w:r>
    </w:p>
    <w:p>
      <w:pPr>
        <w:pStyle w:val="style0"/>
        <w:rPr>
          <w:rFonts w:ascii="Times New Roman" w:cs="Times New Roman" w:hAnsi="Times New Roman"/>
          <w:b/>
          <w:bCs/>
          <w:sz w:val="40"/>
          <w:szCs w:val="40"/>
        </w:rPr>
      </w:pPr>
    </w:p>
    <w:p>
      <w:pPr>
        <w:pStyle w:val="style0"/>
        <w:rPr>
          <w:rFonts w:ascii="Times New Roman" w:cs="Times New Roman" w:hAnsi="Times New Roman"/>
          <w:sz w:val="32"/>
          <w:szCs w:val="32"/>
        </w:rPr>
      </w:pPr>
      <w:r>
        <w:rPr>
          <w:rFonts w:ascii="Times New Roman" w:cs="Times New Roman" w:hAnsi="Times New Roman"/>
          <w:sz w:val="32"/>
          <w:szCs w:val="32"/>
        </w:rPr>
        <w:t>home.kt</w:t>
      </w:r>
    </w:p>
    <w:p>
      <w:pPr>
        <w:pStyle w:val="style0"/>
        <w:rPr>
          <w:rFonts w:ascii="Times New Roman" w:cs="Times New Roman" w:hAnsi="Times New Roman"/>
          <w:color w:val="0070c0"/>
          <w:sz w:val="36"/>
          <w:szCs w:val="36"/>
          <w:shd w:val="clear" w:color="auto" w:fill="ffffff"/>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80808"/>
          <w:sz w:val="20"/>
          <w:szCs w:val="20"/>
        </w:rPr>
      </w:pPr>
      <w:r>
        <w:rPr>
          <w:rFonts w:ascii="Courier New" w:cs="Courier New" w:eastAsia="Times New Roman" w:hAnsi="Courier New"/>
          <w:color w:val="0033b3"/>
          <w:sz w:val="20"/>
          <w:szCs w:val="20"/>
        </w:rPr>
        <w:t xml:space="preserve">package </w:t>
      </w:r>
      <w:r>
        <w:rPr>
          <w:rFonts w:ascii="Courier New" w:cs="Courier New" w:eastAsia="Times New Roman" w:hAnsi="Courier New"/>
          <w:color w:val="080808"/>
          <w:sz w:val="20"/>
          <w:szCs w:val="20"/>
        </w:rPr>
        <w:t>com.project.pradyotprakash.flashchat.view.home</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br/>
      </w:r>
      <w:r>
        <w:rPr>
          <w:rFonts w:ascii="Courier New" w:cs="Courier New" w:eastAsia="Times New Roman" w:hAnsi="Courier New"/>
          <w:color w:val="0033b3"/>
          <w:sz w:val="20"/>
          <w:szCs w:val="20"/>
        </w:rPr>
        <w:t xml:space="preserve">import </w:t>
      </w:r>
      <w:r>
        <w:rPr>
          <w:rFonts w:ascii="Courier New" w:cs="Courier New" w:eastAsia="Times New Roman" w:hAnsi="Courier New"/>
          <w:color w:val="080808"/>
          <w:sz w:val="20"/>
          <w:szCs w:val="20"/>
        </w:rPr>
        <w:t>androidx.compose.foundation.background</w:t>
      </w:r>
      <w:r>
        <w:rPr>
          <w:rFonts w:ascii="Courier New" w:cs="Courier New" w:eastAsia="Times New Roman" w:hAnsi="Courier New"/>
          <w:color w:val="080808"/>
          <w:sz w:val="20"/>
          <w:szCs w:val="20"/>
        </w:rPr>
        <w:br/>
      </w:r>
      <w:r>
        <w:rPr>
          <w:rFonts w:ascii="Courier New" w:cs="Courier New" w:eastAsia="Times New Roman" w:hAnsi="Courier New"/>
          <w:color w:val="0033b3"/>
          <w:sz w:val="20"/>
          <w:szCs w:val="20"/>
        </w:rPr>
        <w:t xml:space="preserve">import </w:t>
      </w:r>
      <w:r>
        <w:rPr>
          <w:rFonts w:ascii="Courier New" w:cs="Courier New" w:eastAsia="Times New Roman" w:hAnsi="Courier New"/>
          <w:color w:val="080808"/>
          <w:sz w:val="20"/>
          <w:szCs w:val="20"/>
        </w:rPr>
        <w:t>androidx.compose.foundation.layout.*</w:t>
      </w:r>
      <w:r>
        <w:rPr>
          <w:rFonts w:ascii="Courier New" w:cs="Courier New" w:eastAsia="Times New Roman" w:hAnsi="Courier New"/>
          <w:color w:val="080808"/>
          <w:sz w:val="20"/>
          <w:szCs w:val="20"/>
        </w:rPr>
        <w:br/>
      </w:r>
      <w:r>
        <w:rPr>
          <w:rFonts w:ascii="Courier New" w:cs="Courier New" w:eastAsia="Times New Roman" w:hAnsi="Courier New"/>
          <w:color w:val="0033b3"/>
          <w:sz w:val="20"/>
          <w:szCs w:val="20"/>
        </w:rPr>
        <w:t xml:space="preserve">import </w:t>
      </w:r>
      <w:r>
        <w:rPr>
          <w:rFonts w:ascii="Courier New" w:cs="Courier New" w:eastAsia="Times New Roman" w:hAnsi="Courier New"/>
          <w:color w:val="080808"/>
          <w:sz w:val="20"/>
          <w:szCs w:val="20"/>
        </w:rPr>
        <w:t>androidx.compose.foundation.lazy.LazyColumn</w:t>
      </w:r>
      <w:r>
        <w:rPr>
          <w:rFonts w:ascii="Courier New" w:cs="Courier New" w:eastAsia="Times New Roman" w:hAnsi="Courier New"/>
          <w:color w:val="080808"/>
          <w:sz w:val="20"/>
          <w:szCs w:val="20"/>
        </w:rPr>
        <w:br/>
      </w:r>
      <w:r>
        <w:rPr>
          <w:rFonts w:ascii="Courier New" w:cs="Courier New" w:eastAsia="Times New Roman" w:hAnsi="Courier New"/>
          <w:color w:val="0033b3"/>
          <w:sz w:val="20"/>
          <w:szCs w:val="20"/>
        </w:rPr>
        <w:t xml:space="preserve">import </w:t>
      </w:r>
      <w:r>
        <w:rPr>
          <w:rFonts w:ascii="Courier New" w:cs="Courier New" w:eastAsia="Times New Roman" w:hAnsi="Courier New"/>
          <w:color w:val="080808"/>
          <w:sz w:val="20"/>
          <w:szCs w:val="20"/>
        </w:rPr>
        <w:t>androidx.compose.foundation.lazy.items</w:t>
      </w:r>
      <w:r>
        <w:rPr>
          <w:rFonts w:ascii="Courier New" w:cs="Courier New" w:eastAsia="Times New Roman" w:hAnsi="Courier New"/>
          <w:color w:val="080808"/>
          <w:sz w:val="20"/>
          <w:szCs w:val="20"/>
        </w:rPr>
        <w:br/>
      </w:r>
      <w:r>
        <w:rPr>
          <w:rFonts w:ascii="Courier New" w:cs="Courier New" w:eastAsia="Times New Roman" w:hAnsi="Courier New"/>
          <w:color w:val="0033b3"/>
          <w:sz w:val="20"/>
          <w:szCs w:val="20"/>
        </w:rPr>
        <w:t xml:space="preserve">import </w:t>
      </w:r>
      <w:r>
        <w:rPr>
          <w:rFonts w:ascii="Courier New" w:cs="Courier New" w:eastAsia="Times New Roman" w:hAnsi="Courier New"/>
          <w:color w:val="080808"/>
          <w:sz w:val="20"/>
          <w:szCs w:val="20"/>
        </w:rPr>
        <w:t>androidx.compose.foundation.text.</w:t>
      </w:r>
      <w:r>
        <w:rPr>
          <w:rFonts w:ascii="Courier New" w:cs="Courier New" w:eastAsia="Times New Roman" w:hAnsi="Courier New"/>
          <w:color w:val="000000"/>
          <w:sz w:val="20"/>
          <w:szCs w:val="20"/>
        </w:rPr>
        <w:t>KeyboardOptions</w:t>
      </w:r>
      <w:r>
        <w:rPr>
          <w:rFonts w:ascii="Courier New" w:cs="Courier New" w:eastAsia="Times New Roman" w:hAnsi="Courier New"/>
          <w:color w:val="000000"/>
          <w:sz w:val="20"/>
          <w:szCs w:val="20"/>
        </w:rPr>
        <w:br/>
      </w:r>
      <w:r>
        <w:rPr>
          <w:rFonts w:ascii="Courier New" w:cs="Courier New" w:eastAsia="Times New Roman" w:hAnsi="Courier New"/>
          <w:color w:val="0033b3"/>
          <w:sz w:val="20"/>
          <w:szCs w:val="20"/>
        </w:rPr>
        <w:t xml:space="preserve">import </w:t>
      </w:r>
      <w:r>
        <w:rPr>
          <w:rFonts w:ascii="Courier New" w:cs="Courier New" w:eastAsia="Times New Roman" w:hAnsi="Courier New"/>
          <w:color w:val="080808"/>
          <w:sz w:val="20"/>
          <w:szCs w:val="20"/>
        </w:rPr>
        <w:t>androidx.compose.material.*</w:t>
      </w:r>
      <w:r>
        <w:rPr>
          <w:rFonts w:ascii="Courier New" w:cs="Courier New" w:eastAsia="Times New Roman" w:hAnsi="Courier New"/>
          <w:color w:val="080808"/>
          <w:sz w:val="20"/>
          <w:szCs w:val="20"/>
        </w:rPr>
        <w:br/>
      </w:r>
      <w:r>
        <w:rPr>
          <w:rFonts w:ascii="Courier New" w:cs="Courier New" w:eastAsia="Times New Roman" w:hAnsi="Courier New"/>
          <w:color w:val="0033b3"/>
          <w:sz w:val="20"/>
          <w:szCs w:val="20"/>
        </w:rPr>
        <w:t xml:space="preserve">import </w:t>
      </w:r>
      <w:r>
        <w:rPr>
          <w:rFonts w:ascii="Courier New" w:cs="Courier New" w:eastAsia="Times New Roman" w:hAnsi="Courier New"/>
          <w:color w:val="080808"/>
          <w:sz w:val="20"/>
          <w:szCs w:val="20"/>
        </w:rPr>
        <w:t>androidx.compose.material.icons.</w:t>
      </w:r>
      <w:r>
        <w:rPr>
          <w:rFonts w:ascii="Courier New" w:cs="Courier New" w:eastAsia="Times New Roman" w:hAnsi="Courier New"/>
          <w:color w:val="000000"/>
          <w:sz w:val="20"/>
          <w:szCs w:val="20"/>
        </w:rPr>
        <w:t>Icons</w:t>
      </w:r>
      <w:r>
        <w:rPr>
          <w:rFonts w:ascii="Courier New" w:cs="Courier New" w:eastAsia="Times New Roman" w:hAnsi="Courier New"/>
          <w:color w:val="000000"/>
          <w:sz w:val="20"/>
          <w:szCs w:val="20"/>
        </w:rPr>
        <w:br/>
      </w:r>
      <w:r>
        <w:rPr>
          <w:rFonts w:ascii="Courier New" w:cs="Courier New" w:eastAsia="Times New Roman" w:hAnsi="Courier New"/>
          <w:color w:val="0033b3"/>
          <w:sz w:val="20"/>
          <w:szCs w:val="20"/>
        </w:rPr>
        <w:t xml:space="preserve">import </w:t>
      </w:r>
      <w:r>
        <w:rPr>
          <w:rFonts w:ascii="Courier New" w:cs="Courier New" w:eastAsia="Times New Roman" w:hAnsi="Courier New"/>
          <w:color w:val="080808"/>
          <w:sz w:val="20"/>
          <w:szCs w:val="20"/>
        </w:rPr>
        <w:t>androidx.compose.material.icons.filled.</w:t>
      </w:r>
      <w:r>
        <w:rPr>
          <w:rFonts w:ascii="Courier New" w:cs="Courier New" w:eastAsia="Times New Roman" w:hAnsi="Courier New"/>
          <w:i/>
          <w:iCs/>
          <w:color w:val="871094"/>
          <w:sz w:val="20"/>
          <w:szCs w:val="20"/>
        </w:rPr>
        <w:t>Send</w:t>
      </w:r>
      <w:r>
        <w:rPr>
          <w:rFonts w:ascii="Courier New" w:cs="Courier New" w:eastAsia="Times New Roman" w:hAnsi="Courier New"/>
          <w:i/>
          <w:iCs/>
          <w:color w:val="871094"/>
          <w:sz w:val="20"/>
          <w:szCs w:val="20"/>
        </w:rPr>
        <w:br/>
      </w:r>
      <w:r>
        <w:rPr>
          <w:rFonts w:ascii="Courier New" w:cs="Courier New" w:eastAsia="Times New Roman" w:hAnsi="Courier New"/>
          <w:color w:val="0033b3"/>
          <w:sz w:val="20"/>
          <w:szCs w:val="20"/>
        </w:rPr>
        <w:t xml:space="preserve">import </w:t>
      </w:r>
      <w:r>
        <w:rPr>
          <w:rFonts w:ascii="Courier New" w:cs="Courier New" w:eastAsia="Times New Roman" w:hAnsi="Courier New"/>
          <w:color w:val="080808"/>
          <w:sz w:val="20"/>
          <w:szCs w:val="20"/>
        </w:rPr>
        <w:t>androidx.compose.runtime.</w:t>
      </w:r>
      <w:r>
        <w:rPr>
          <w:rFonts w:ascii="Courier New" w:cs="Courier New" w:eastAsia="Times New Roman" w:hAnsi="Courier New"/>
          <w:color w:val="9e880d"/>
          <w:sz w:val="20"/>
          <w:szCs w:val="20"/>
        </w:rPr>
        <w:t>Composable</w:t>
      </w:r>
      <w:r>
        <w:rPr>
          <w:rFonts w:ascii="Courier New" w:cs="Courier New" w:eastAsia="Times New Roman" w:hAnsi="Courier New"/>
          <w:color w:val="9e880d"/>
          <w:sz w:val="20"/>
          <w:szCs w:val="20"/>
        </w:rPr>
        <w:br/>
      </w:r>
      <w:r>
        <w:rPr>
          <w:rFonts w:ascii="Courier New" w:cs="Courier New" w:eastAsia="Times New Roman" w:hAnsi="Courier New"/>
          <w:color w:val="0033b3"/>
          <w:sz w:val="20"/>
          <w:szCs w:val="20"/>
        </w:rPr>
        <w:t xml:space="preserve">import </w:t>
      </w:r>
      <w:r>
        <w:rPr>
          <w:rFonts w:ascii="Courier New" w:cs="Courier New" w:eastAsia="Times New Roman" w:hAnsi="Courier New"/>
          <w:color w:val="080808"/>
          <w:sz w:val="20"/>
          <w:szCs w:val="20"/>
        </w:rPr>
        <w:t>androidx.compose.runtime.getValue</w:t>
      </w:r>
      <w:r>
        <w:rPr>
          <w:rFonts w:ascii="Courier New" w:cs="Courier New" w:eastAsia="Times New Roman" w:hAnsi="Courier New"/>
          <w:color w:val="080808"/>
          <w:sz w:val="20"/>
          <w:szCs w:val="20"/>
        </w:rPr>
        <w:br/>
      </w:r>
      <w:r>
        <w:rPr>
          <w:rFonts w:ascii="Courier New" w:cs="Courier New" w:eastAsia="Times New Roman" w:hAnsi="Courier New"/>
          <w:color w:val="0033b3"/>
          <w:sz w:val="20"/>
          <w:szCs w:val="20"/>
        </w:rPr>
        <w:t xml:space="preserve">import </w:t>
      </w:r>
      <w:r>
        <w:rPr>
          <w:rFonts w:ascii="Courier New" w:cs="Courier New" w:eastAsia="Times New Roman" w:hAnsi="Courier New"/>
          <w:color w:val="080808"/>
          <w:sz w:val="20"/>
          <w:szCs w:val="20"/>
        </w:rPr>
        <w:t>androidx.compose.runtime.livedata.observeAsState</w:t>
      </w:r>
      <w:r>
        <w:rPr>
          <w:rFonts w:ascii="Courier New" w:cs="Courier New" w:eastAsia="Times New Roman" w:hAnsi="Courier New"/>
          <w:color w:val="080808"/>
          <w:sz w:val="20"/>
          <w:szCs w:val="20"/>
        </w:rPr>
        <w:br/>
      </w:r>
      <w:r>
        <w:rPr>
          <w:rFonts w:ascii="Courier New" w:cs="Courier New" w:eastAsia="Times New Roman" w:hAnsi="Courier New"/>
          <w:color w:val="0033b3"/>
          <w:sz w:val="20"/>
          <w:szCs w:val="20"/>
        </w:rPr>
        <w:t xml:space="preserve">import </w:t>
      </w:r>
      <w:r>
        <w:rPr>
          <w:rFonts w:ascii="Courier New" w:cs="Courier New" w:eastAsia="Times New Roman" w:hAnsi="Courier New"/>
          <w:color w:val="080808"/>
          <w:sz w:val="20"/>
          <w:szCs w:val="20"/>
        </w:rPr>
        <w:t>androidx.compose.ui.</w:t>
      </w:r>
      <w:r>
        <w:rPr>
          <w:rFonts w:ascii="Courier New" w:cs="Courier New" w:eastAsia="Times New Roman" w:hAnsi="Courier New"/>
          <w:color w:val="000000"/>
          <w:sz w:val="20"/>
          <w:szCs w:val="20"/>
        </w:rPr>
        <w:t>Alignment</w:t>
      </w:r>
      <w:r>
        <w:rPr>
          <w:rFonts w:ascii="Courier New" w:cs="Courier New" w:eastAsia="Times New Roman" w:hAnsi="Courier New"/>
          <w:color w:val="000000"/>
          <w:sz w:val="20"/>
          <w:szCs w:val="20"/>
        </w:rPr>
        <w:br/>
      </w:r>
      <w:r>
        <w:rPr>
          <w:rFonts w:ascii="Courier New" w:cs="Courier New" w:eastAsia="Times New Roman" w:hAnsi="Courier New"/>
          <w:color w:val="0033b3"/>
          <w:sz w:val="20"/>
          <w:szCs w:val="20"/>
        </w:rPr>
        <w:t xml:space="preserve">import </w:t>
      </w:r>
      <w:r>
        <w:rPr>
          <w:rFonts w:ascii="Courier New" w:cs="Courier New" w:eastAsia="Times New Roman" w:hAnsi="Courier New"/>
          <w:color w:val="080808"/>
          <w:sz w:val="20"/>
          <w:szCs w:val="20"/>
        </w:rPr>
        <w:t>androidx.compose.ui.</w:t>
      </w:r>
      <w:r>
        <w:rPr>
          <w:rFonts w:ascii="Courier New" w:cs="Courier New" w:eastAsia="Times New Roman" w:hAnsi="Courier New"/>
          <w:color w:val="000000"/>
          <w:sz w:val="20"/>
          <w:szCs w:val="20"/>
        </w:rPr>
        <w:t>Modifier</w:t>
      </w:r>
      <w:r>
        <w:rPr>
          <w:rFonts w:ascii="Courier New" w:cs="Courier New" w:eastAsia="Times New Roman" w:hAnsi="Courier New"/>
          <w:color w:val="000000"/>
          <w:sz w:val="20"/>
          <w:szCs w:val="20"/>
        </w:rPr>
        <w:br/>
      </w:r>
      <w:r>
        <w:rPr>
          <w:rFonts w:ascii="Courier New" w:cs="Courier New" w:eastAsia="Times New Roman" w:hAnsi="Courier New"/>
          <w:color w:val="0033b3"/>
          <w:sz w:val="20"/>
          <w:szCs w:val="20"/>
        </w:rPr>
        <w:t xml:space="preserve">import </w:t>
      </w:r>
      <w:r>
        <w:rPr>
          <w:rFonts w:ascii="Courier New" w:cs="Courier New" w:eastAsia="Times New Roman" w:hAnsi="Courier New"/>
          <w:color w:val="080808"/>
          <w:sz w:val="20"/>
          <w:szCs w:val="20"/>
        </w:rPr>
        <w:t>androidx.compose.ui.graphics.Color</w:t>
      </w:r>
      <w:r>
        <w:rPr>
          <w:rFonts w:ascii="Courier New" w:cs="Courier New" w:eastAsia="Times New Roman" w:hAnsi="Courier New"/>
          <w:color w:val="080808"/>
          <w:sz w:val="20"/>
          <w:szCs w:val="20"/>
        </w:rPr>
        <w:br/>
      </w:r>
      <w:r>
        <w:rPr>
          <w:rFonts w:ascii="Courier New" w:cs="Courier New" w:eastAsia="Times New Roman" w:hAnsi="Courier New"/>
          <w:color w:val="0033b3"/>
          <w:sz w:val="20"/>
          <w:szCs w:val="20"/>
        </w:rPr>
        <w:t xml:space="preserve">import </w:t>
      </w:r>
      <w:r>
        <w:rPr>
          <w:rFonts w:ascii="Courier New" w:cs="Courier New" w:eastAsia="Times New Roman" w:hAnsi="Courier New"/>
          <w:color w:val="080808"/>
          <w:sz w:val="20"/>
          <w:szCs w:val="20"/>
        </w:rPr>
        <w:t>androidx.compose.ui.text.input.</w:t>
      </w:r>
      <w:r>
        <w:rPr>
          <w:rFonts w:ascii="Courier New" w:cs="Courier New" w:eastAsia="Times New Roman" w:hAnsi="Courier New"/>
          <w:color w:val="000000"/>
          <w:sz w:val="20"/>
          <w:szCs w:val="20"/>
        </w:rPr>
        <w:t>KeyboardType</w:t>
      </w:r>
      <w:r>
        <w:rPr>
          <w:rFonts w:ascii="Courier New" w:cs="Courier New" w:eastAsia="Times New Roman" w:hAnsi="Courier New"/>
          <w:color w:val="000000"/>
          <w:sz w:val="20"/>
          <w:szCs w:val="20"/>
        </w:rPr>
        <w:br/>
      </w:r>
      <w:r>
        <w:rPr>
          <w:rFonts w:ascii="Courier New" w:cs="Courier New" w:eastAsia="Times New Roman" w:hAnsi="Courier New"/>
          <w:color w:val="0033b3"/>
          <w:sz w:val="20"/>
          <w:szCs w:val="20"/>
        </w:rPr>
        <w:t xml:space="preserve">import </w:t>
      </w:r>
      <w:r>
        <w:rPr>
          <w:rFonts w:ascii="Courier New" w:cs="Courier New" w:eastAsia="Times New Roman" w:hAnsi="Courier New"/>
          <w:color w:val="080808"/>
          <w:sz w:val="20"/>
          <w:szCs w:val="20"/>
        </w:rPr>
        <w:t>androidx.compose.ui.unit.dp</w:t>
      </w:r>
      <w:r>
        <w:rPr>
          <w:rFonts w:ascii="Courier New" w:cs="Courier New" w:eastAsia="Times New Roman" w:hAnsi="Courier New"/>
          <w:color w:val="080808"/>
          <w:sz w:val="20"/>
          <w:szCs w:val="20"/>
        </w:rPr>
        <w:br/>
      </w:r>
      <w:r>
        <w:rPr>
          <w:rFonts w:ascii="Courier New" w:cs="Courier New" w:eastAsia="Times New Roman" w:hAnsi="Courier New"/>
          <w:color w:val="0033b3"/>
          <w:sz w:val="20"/>
          <w:szCs w:val="20"/>
        </w:rPr>
        <w:t xml:space="preserve">import </w:t>
      </w:r>
      <w:r>
        <w:rPr>
          <w:rFonts w:ascii="Courier New" w:cs="Courier New" w:eastAsia="Times New Roman" w:hAnsi="Courier New"/>
          <w:color w:val="080808"/>
          <w:sz w:val="20"/>
          <w:szCs w:val="20"/>
        </w:rPr>
        <w:t>androidx.lifecycle.viewmodel.compose.viewModel</w:t>
      </w:r>
      <w:r>
        <w:rPr>
          <w:rFonts w:ascii="Courier New" w:cs="Courier New" w:eastAsia="Times New Roman" w:hAnsi="Courier New"/>
          <w:color w:val="080808"/>
          <w:sz w:val="20"/>
          <w:szCs w:val="20"/>
        </w:rPr>
        <w:br/>
      </w:r>
      <w:r>
        <w:rPr>
          <w:rFonts w:ascii="Courier New" w:cs="Courier New" w:eastAsia="Times New Roman" w:hAnsi="Courier New"/>
          <w:color w:val="0033b3"/>
          <w:sz w:val="20"/>
          <w:szCs w:val="20"/>
        </w:rPr>
        <w:t xml:space="preserve">import </w:t>
      </w:r>
      <w:r>
        <w:rPr>
          <w:rFonts w:ascii="Courier New" w:cs="Courier New" w:eastAsia="Times New Roman" w:hAnsi="Courier New"/>
          <w:color w:val="080808"/>
          <w:sz w:val="20"/>
          <w:szCs w:val="20"/>
        </w:rPr>
        <w:t>com.project.pradyotprakash.flashchat.</w:t>
      </w:r>
      <w:r>
        <w:rPr>
          <w:rFonts w:ascii="Courier New" w:cs="Courier New" w:eastAsia="Times New Roman" w:hAnsi="Courier New"/>
          <w:color w:val="000000"/>
          <w:sz w:val="20"/>
          <w:szCs w:val="20"/>
        </w:rPr>
        <w:t>Constants</w:t>
      </w:r>
      <w:r>
        <w:rPr>
          <w:rFonts w:ascii="Courier New" w:cs="Courier New" w:eastAsia="Times New Roman" w:hAnsi="Courier New"/>
          <w:color w:val="000000"/>
          <w:sz w:val="20"/>
          <w:szCs w:val="20"/>
        </w:rPr>
        <w:br/>
      </w:r>
      <w:r>
        <w:rPr>
          <w:rFonts w:ascii="Courier New" w:cs="Courier New" w:eastAsia="Times New Roman" w:hAnsi="Courier New"/>
          <w:color w:val="0033b3"/>
          <w:sz w:val="20"/>
          <w:szCs w:val="20"/>
        </w:rPr>
        <w:t xml:space="preserve">import </w:t>
      </w:r>
      <w:r>
        <w:rPr>
          <w:rFonts w:ascii="Courier New" w:cs="Courier New" w:eastAsia="Times New Roman" w:hAnsi="Courier New"/>
          <w:color w:val="080808"/>
          <w:sz w:val="20"/>
          <w:szCs w:val="20"/>
        </w:rPr>
        <w:t>com.project.pradyotprakash.flashchat.view.SingleMessage</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br/>
      </w:r>
      <w:r>
        <w:rPr>
          <w:rFonts w:ascii="Courier New" w:cs="Courier New" w:eastAsia="Times New Roman" w:hAnsi="Courier New"/>
          <w:i/>
          <w:iCs/>
          <w:color w:val="8c8c8c"/>
          <w:sz w:val="20"/>
          <w:szCs w:val="20"/>
        </w:rPr>
        <w:t>/**</w:t>
      </w:r>
      <w:r>
        <w:rPr>
          <w:rFonts w:ascii="Courier New" w:cs="Courier New" w:eastAsia="Times New Roman" w:hAnsi="Courier New"/>
          <w:i/>
          <w:iCs/>
          <w:color w:val="8c8c8c"/>
          <w:sz w:val="20"/>
          <w:szCs w:val="20"/>
        </w:rPr>
        <w:br/>
      </w:r>
      <w:r>
        <w:rPr>
          <w:rFonts w:ascii="Courier New" w:cs="Courier New" w:eastAsia="Times New Roman" w:hAnsi="Courier New"/>
          <w:i/>
          <w:iCs/>
          <w:color w:val="8c8c8c"/>
          <w:sz w:val="20"/>
          <w:szCs w:val="20"/>
        </w:rPr>
        <w:t xml:space="preserve"> * The home view which will contain all the code related to the view for HOME.</w:t>
      </w:r>
      <w:r>
        <w:rPr>
          <w:rFonts w:ascii="Courier New" w:cs="Courier New" w:eastAsia="Times New Roman" w:hAnsi="Courier New"/>
          <w:i/>
          <w:iCs/>
          <w:color w:val="8c8c8c"/>
          <w:sz w:val="20"/>
          <w:szCs w:val="20"/>
        </w:rPr>
        <w:br/>
      </w:r>
      <w:r>
        <w:rPr>
          <w:rFonts w:ascii="Courier New" w:cs="Courier New" w:eastAsia="Times New Roman" w:hAnsi="Courier New"/>
          <w:i/>
          <w:iCs/>
          <w:color w:val="8c8c8c"/>
          <w:sz w:val="20"/>
          <w:szCs w:val="20"/>
        </w:rPr>
        <w:t xml:space="preserve"> *</w:t>
      </w:r>
      <w:r>
        <w:rPr>
          <w:rFonts w:ascii="Courier New" w:cs="Courier New" w:eastAsia="Times New Roman" w:hAnsi="Courier New"/>
          <w:i/>
          <w:iCs/>
          <w:color w:val="8c8c8c"/>
          <w:sz w:val="20"/>
          <w:szCs w:val="20"/>
        </w:rPr>
        <w:br/>
      </w:r>
      <w:r>
        <w:rPr>
          <w:rFonts w:ascii="Courier New" w:cs="Courier New" w:eastAsia="Times New Roman" w:hAnsi="Courier New"/>
          <w:i/>
          <w:iCs/>
          <w:color w:val="8c8c8c"/>
          <w:sz w:val="20"/>
          <w:szCs w:val="20"/>
        </w:rPr>
        <w:t xml:space="preserve"> * Here we will show the list of chat messages sent by user.</w:t>
      </w:r>
      <w:r>
        <w:rPr>
          <w:rFonts w:ascii="Courier New" w:cs="Courier New" w:eastAsia="Times New Roman" w:hAnsi="Courier New"/>
          <w:i/>
          <w:iCs/>
          <w:color w:val="8c8c8c"/>
          <w:sz w:val="20"/>
          <w:szCs w:val="20"/>
        </w:rPr>
        <w:br/>
      </w:r>
      <w:r>
        <w:rPr>
          <w:rFonts w:ascii="Courier New" w:cs="Courier New" w:eastAsia="Times New Roman" w:hAnsi="Courier New"/>
          <w:i/>
          <w:iCs/>
          <w:color w:val="8c8c8c"/>
          <w:sz w:val="20"/>
          <w:szCs w:val="20"/>
        </w:rPr>
        <w:t xml:space="preserve"> * And also give an option to send a message and logout.</w:t>
      </w:r>
      <w:r>
        <w:rPr>
          <w:rFonts w:ascii="Courier New" w:cs="Courier New" w:eastAsia="Times New Roman" w:hAnsi="Courier New"/>
          <w:i/>
          <w:iCs/>
          <w:color w:val="8c8c8c"/>
          <w:sz w:val="20"/>
          <w:szCs w:val="20"/>
        </w:rPr>
        <w:br/>
      </w:r>
      <w:r>
        <w:rPr>
          <w:rFonts w:ascii="Courier New" w:cs="Courier New" w:eastAsia="Times New Roman" w:hAnsi="Courier New"/>
          <w:i/>
          <w:iCs/>
          <w:color w:val="8c8c8c"/>
          <w:sz w:val="20"/>
          <w:szCs w:val="20"/>
        </w:rPr>
        <w:t xml:space="preserve"> */</w:t>
      </w:r>
      <w:r>
        <w:rPr>
          <w:rFonts w:ascii="Courier New" w:cs="Courier New" w:eastAsia="Times New Roman" w:hAnsi="Courier New"/>
          <w:i/>
          <w:iCs/>
          <w:color w:val="8c8c8c"/>
          <w:sz w:val="20"/>
          <w:szCs w:val="20"/>
        </w:rPr>
        <w:br/>
      </w:r>
      <w:r>
        <w:rPr>
          <w:rFonts w:ascii="Courier New" w:cs="Courier New" w:eastAsia="Times New Roman" w:hAnsi="Courier New"/>
          <w:i/>
          <w:iCs/>
          <w:color w:val="8c8c8c"/>
          <w:sz w:val="20"/>
          <w:szCs w:val="20"/>
        </w:rPr>
        <w:br/>
      </w:r>
      <w:r>
        <w:rPr>
          <w:rFonts w:ascii="Courier New" w:cs="Courier New" w:eastAsia="Times New Roman" w:hAnsi="Courier New"/>
          <w:color w:val="9e880d"/>
          <w:sz w:val="20"/>
          <w:szCs w:val="20"/>
        </w:rPr>
        <w:t>@Composable</w:t>
      </w:r>
      <w:r>
        <w:rPr>
          <w:rFonts w:ascii="Courier New" w:cs="Courier New" w:eastAsia="Times New Roman" w:hAnsi="Courier New"/>
          <w:color w:val="9e880d"/>
          <w:sz w:val="20"/>
          <w:szCs w:val="20"/>
        </w:rPr>
        <w:br/>
      </w:r>
      <w:r>
        <w:rPr>
          <w:rFonts w:ascii="Courier New" w:cs="Courier New" w:eastAsia="Times New Roman" w:hAnsi="Courier New"/>
          <w:color w:val="0033b3"/>
          <w:sz w:val="20"/>
          <w:szCs w:val="20"/>
        </w:rPr>
        <w:t xml:space="preserve">fun </w:t>
      </w:r>
      <w:r>
        <w:rPr>
          <w:rFonts w:ascii="Courier New" w:cs="Courier New" w:eastAsia="Times New Roman" w:hAnsi="Courier New"/>
          <w:color w:val="00627a"/>
          <w:sz w:val="20"/>
          <w:szCs w:val="20"/>
        </w:rPr>
        <w:t>HomeView</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080808"/>
          <w:sz w:val="20"/>
          <w:szCs w:val="20"/>
        </w:rPr>
        <w:t>homeViewModel</w:t>
      </w:r>
      <w:r>
        <w:rPr>
          <w:rFonts w:ascii="Courier New" w:cs="Courier New" w:eastAsia="Times New Roman" w:hAnsi="Courier New"/>
          <w:color w:val="080808"/>
          <w:sz w:val="20"/>
          <w:szCs w:val="20"/>
        </w:rPr>
        <w:t xml:space="preserve">: </w:t>
      </w:r>
      <w:r>
        <w:rPr>
          <w:rFonts w:ascii="Courier New" w:cs="Courier New" w:eastAsia="Times New Roman" w:hAnsi="Courier New"/>
          <w:color w:val="000000"/>
          <w:sz w:val="20"/>
          <w:szCs w:val="20"/>
        </w:rPr>
        <w:t>HomeViewModel</w:t>
      </w:r>
      <w:r>
        <w:rPr>
          <w:rFonts w:ascii="Courier New" w:cs="Courier New" w:eastAsia="Times New Roman" w:hAnsi="Courier New"/>
          <w:color w:val="000000"/>
          <w:sz w:val="20"/>
          <w:szCs w:val="20"/>
        </w:rPr>
        <w:t xml:space="preserve"> </w:t>
      </w:r>
      <w:r>
        <w:rPr>
          <w:rFonts w:ascii="Courier New" w:cs="Courier New" w:eastAsia="Times New Roman" w:hAnsi="Courier New"/>
          <w:color w:val="080808"/>
          <w:sz w:val="20"/>
          <w:szCs w:val="20"/>
        </w:rPr>
        <w:t xml:space="preserve">= </w:t>
      </w:r>
      <w:r>
        <w:rPr>
          <w:rFonts w:ascii="Courier New" w:cs="Courier New" w:eastAsia="Times New Roman" w:hAnsi="Courier New"/>
          <w:color w:val="009900"/>
          <w:sz w:val="20"/>
          <w:szCs w:val="20"/>
        </w:rPr>
        <w:t>viewModel</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0033b3"/>
          <w:sz w:val="20"/>
          <w:szCs w:val="20"/>
        </w:rPr>
        <w:t>val</w:t>
      </w:r>
      <w:r>
        <w:rPr>
          <w:rFonts w:ascii="Courier New" w:cs="Courier New" w:eastAsia="Times New Roman" w:hAnsi="Courier New"/>
          <w:color w:val="0033b3"/>
          <w:sz w:val="20"/>
          <w:szCs w:val="20"/>
        </w:rPr>
        <w:t xml:space="preserve"> </w:t>
      </w:r>
      <w:r>
        <w:rPr>
          <w:rFonts w:ascii="Courier New" w:cs="Courier New" w:eastAsia="Times New Roman" w:hAnsi="Courier New"/>
          <w:color w:val="000000"/>
          <w:sz w:val="20"/>
          <w:szCs w:val="20"/>
        </w:rPr>
        <w:t>message</w:t>
      </w:r>
      <w:r>
        <w:rPr>
          <w:rFonts w:ascii="Courier New" w:cs="Courier New" w:eastAsia="Times New Roman" w:hAnsi="Courier New"/>
          <w:color w:val="080808"/>
          <w:sz w:val="20"/>
          <w:szCs w:val="20"/>
        </w:rPr>
        <w:t xml:space="preserve">: </w:t>
      </w:r>
      <w:r>
        <w:rPr>
          <w:rFonts w:ascii="Courier New" w:cs="Courier New" w:eastAsia="Times New Roman" w:hAnsi="Courier New"/>
          <w:color w:val="000000"/>
          <w:sz w:val="20"/>
          <w:szCs w:val="20"/>
        </w:rPr>
        <w:t xml:space="preserve">String </w:t>
      </w:r>
      <w:r>
        <w:rPr>
          <w:rFonts w:ascii="Courier New" w:cs="Courier New" w:eastAsia="Times New Roman" w:hAnsi="Courier New"/>
          <w:color w:val="0033b3"/>
          <w:sz w:val="20"/>
          <w:szCs w:val="20"/>
        </w:rPr>
        <w:t xml:space="preserve">by </w:t>
      </w:r>
      <w:r>
        <w:rPr>
          <w:rFonts w:ascii="Courier New" w:cs="Courier New" w:eastAsia="Times New Roman" w:hAnsi="Courier New"/>
          <w:color w:val="000000"/>
          <w:sz w:val="20"/>
          <w:szCs w:val="20"/>
        </w:rPr>
        <w:t>homeViewModel</w:t>
      </w:r>
      <w:r>
        <w:rPr>
          <w:rFonts w:ascii="Courier New" w:cs="Courier New" w:eastAsia="Times New Roman" w:hAnsi="Courier New"/>
          <w:color w:val="080808"/>
          <w:sz w:val="20"/>
          <w:szCs w:val="20"/>
        </w:rPr>
        <w:t>.</w:t>
      </w:r>
      <w:r>
        <w:rPr>
          <w:rFonts w:ascii="Courier New" w:cs="Courier New" w:eastAsia="Times New Roman" w:hAnsi="Courier New"/>
          <w:color w:val="871094"/>
          <w:sz w:val="20"/>
          <w:szCs w:val="20"/>
        </w:rPr>
        <w:t>message</w:t>
      </w:r>
      <w:r>
        <w:rPr>
          <w:rFonts w:ascii="Courier New" w:cs="Courier New" w:eastAsia="Times New Roman" w:hAnsi="Courier New"/>
          <w:color w:val="080808"/>
          <w:sz w:val="20"/>
          <w:szCs w:val="20"/>
        </w:rPr>
        <w:t>.</w:t>
      </w:r>
      <w:r>
        <w:rPr>
          <w:rFonts w:ascii="Courier New" w:cs="Courier New" w:eastAsia="Times New Roman" w:hAnsi="Courier New"/>
          <w:color w:val="009900"/>
          <w:sz w:val="20"/>
          <w:szCs w:val="20"/>
        </w:rPr>
        <w:t>observeAsState</w:t>
      </w:r>
      <w:r>
        <w:rPr>
          <w:rFonts w:ascii="Courier New" w:cs="Courier New" w:eastAsia="Times New Roman" w:hAnsi="Courier New"/>
          <w:color w:val="080808"/>
          <w:sz w:val="20"/>
          <w:szCs w:val="20"/>
        </w:rPr>
        <w:t>(</w:t>
      </w:r>
      <w:r>
        <w:rPr>
          <w:rFonts w:ascii="Courier New" w:cs="Courier New" w:eastAsia="Times New Roman" w:hAnsi="Courier New"/>
          <w:color w:val="4a86e8"/>
          <w:sz w:val="20"/>
          <w:szCs w:val="20"/>
        </w:rPr>
        <w:t xml:space="preserve">initial = </w:t>
      </w:r>
      <w:r>
        <w:rPr>
          <w:rFonts w:ascii="Courier New" w:cs="Courier New" w:eastAsia="Times New Roman" w:hAnsi="Courier New"/>
          <w:color w:val="067d17"/>
          <w:sz w:val="20"/>
          <w:szCs w:val="20"/>
        </w:rPr>
        <w:t>""</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0033b3"/>
          <w:sz w:val="20"/>
          <w:szCs w:val="20"/>
        </w:rPr>
        <w:t>val</w:t>
      </w:r>
      <w:r>
        <w:rPr>
          <w:rFonts w:ascii="Courier New" w:cs="Courier New" w:eastAsia="Times New Roman" w:hAnsi="Courier New"/>
          <w:color w:val="0033b3"/>
          <w:sz w:val="20"/>
          <w:szCs w:val="20"/>
        </w:rPr>
        <w:t xml:space="preserve"> </w:t>
      </w:r>
      <w:r>
        <w:rPr>
          <w:rFonts w:ascii="Courier New" w:cs="Courier New" w:eastAsia="Times New Roman" w:hAnsi="Courier New"/>
          <w:color w:val="000000"/>
          <w:sz w:val="20"/>
          <w:szCs w:val="20"/>
        </w:rPr>
        <w:t>messages</w:t>
      </w:r>
      <w:r>
        <w:rPr>
          <w:rFonts w:ascii="Courier New" w:cs="Courier New" w:eastAsia="Times New Roman" w:hAnsi="Courier New"/>
          <w:color w:val="080808"/>
          <w:sz w:val="20"/>
          <w:szCs w:val="20"/>
        </w:rPr>
        <w:t xml:space="preserve">: </w:t>
      </w:r>
      <w:r>
        <w:rPr>
          <w:rFonts w:ascii="Courier New" w:cs="Courier New" w:eastAsia="Times New Roman" w:hAnsi="Courier New"/>
          <w:color w:val="000000"/>
          <w:sz w:val="20"/>
          <w:szCs w:val="20"/>
        </w:rPr>
        <w:t>List</w:t>
      </w:r>
      <w:r>
        <w:rPr>
          <w:rFonts w:ascii="Courier New" w:cs="Courier New" w:eastAsia="Times New Roman" w:hAnsi="Courier New"/>
          <w:color w:val="080808"/>
          <w:sz w:val="20"/>
          <w:szCs w:val="20"/>
        </w:rPr>
        <w:t>&lt;</w:t>
      </w:r>
      <w:r>
        <w:rPr>
          <w:rFonts w:ascii="Courier New" w:cs="Courier New" w:eastAsia="Times New Roman" w:hAnsi="Courier New"/>
          <w:color w:val="000000"/>
          <w:sz w:val="20"/>
          <w:szCs w:val="20"/>
        </w:rPr>
        <w:t>Map</w:t>
      </w:r>
      <w:r>
        <w:rPr>
          <w:rFonts w:ascii="Courier New" w:cs="Courier New" w:eastAsia="Times New Roman" w:hAnsi="Courier New"/>
          <w:color w:val="080808"/>
          <w:sz w:val="20"/>
          <w:szCs w:val="20"/>
        </w:rPr>
        <w:t>&lt;</w:t>
      </w:r>
      <w:r>
        <w:rPr>
          <w:rFonts w:ascii="Courier New" w:cs="Courier New" w:eastAsia="Times New Roman" w:hAnsi="Courier New"/>
          <w:color w:val="000000"/>
          <w:sz w:val="20"/>
          <w:szCs w:val="20"/>
        </w:rPr>
        <w:t>String</w:t>
      </w:r>
      <w:r>
        <w:rPr>
          <w:rFonts w:ascii="Courier New" w:cs="Courier New" w:eastAsia="Times New Roman" w:hAnsi="Courier New"/>
          <w:color w:val="080808"/>
          <w:sz w:val="20"/>
          <w:szCs w:val="20"/>
        </w:rPr>
        <w:t xml:space="preserve">, </w:t>
      </w:r>
      <w:r>
        <w:rPr>
          <w:rFonts w:ascii="Courier New" w:cs="Courier New" w:eastAsia="Times New Roman" w:hAnsi="Courier New"/>
          <w:color w:val="000000"/>
          <w:sz w:val="20"/>
          <w:szCs w:val="20"/>
        </w:rPr>
        <w:t>Any</w:t>
      </w:r>
      <w:r>
        <w:rPr>
          <w:rFonts w:ascii="Courier New" w:cs="Courier New" w:eastAsia="Times New Roman" w:hAnsi="Courier New"/>
          <w:color w:val="080808"/>
          <w:sz w:val="20"/>
          <w:szCs w:val="20"/>
        </w:rPr>
        <w:t xml:space="preserve">&gt;&gt; </w:t>
      </w:r>
      <w:r>
        <w:rPr>
          <w:rFonts w:ascii="Courier New" w:cs="Courier New" w:eastAsia="Times New Roman" w:hAnsi="Courier New"/>
          <w:color w:val="0033b3"/>
          <w:sz w:val="20"/>
          <w:szCs w:val="20"/>
        </w:rPr>
        <w:t xml:space="preserve">by </w:t>
      </w:r>
      <w:r>
        <w:rPr>
          <w:rFonts w:ascii="Courier New" w:cs="Courier New" w:eastAsia="Times New Roman" w:hAnsi="Courier New"/>
          <w:color w:val="000000"/>
          <w:sz w:val="20"/>
          <w:szCs w:val="20"/>
        </w:rPr>
        <w:t>homeViewModel</w:t>
      </w:r>
      <w:r>
        <w:rPr>
          <w:rFonts w:ascii="Courier New" w:cs="Courier New" w:eastAsia="Times New Roman" w:hAnsi="Courier New"/>
          <w:color w:val="080808"/>
          <w:sz w:val="20"/>
          <w:szCs w:val="20"/>
        </w:rPr>
        <w:t>.</w:t>
      </w:r>
      <w:r>
        <w:rPr>
          <w:rFonts w:ascii="Courier New" w:cs="Courier New" w:eastAsia="Times New Roman" w:hAnsi="Courier New"/>
          <w:color w:val="871094"/>
          <w:sz w:val="20"/>
          <w:szCs w:val="20"/>
        </w:rPr>
        <w:t>messages</w:t>
      </w:r>
      <w:r>
        <w:rPr>
          <w:rFonts w:ascii="Courier New" w:cs="Courier New" w:eastAsia="Times New Roman" w:hAnsi="Courier New"/>
          <w:color w:val="080808"/>
          <w:sz w:val="20"/>
          <w:szCs w:val="20"/>
        </w:rPr>
        <w:t>.</w:t>
      </w:r>
      <w:r>
        <w:rPr>
          <w:rFonts w:ascii="Courier New" w:cs="Courier New" w:eastAsia="Times New Roman" w:hAnsi="Courier New"/>
          <w:color w:val="009900"/>
          <w:sz w:val="20"/>
          <w:szCs w:val="20"/>
        </w:rPr>
        <w:t>observeAsState</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 xml:space="preserve">initial = </w:t>
      </w:r>
      <w:r>
        <w:rPr>
          <w:rFonts w:ascii="Courier New" w:cs="Courier New" w:eastAsia="Times New Roman" w:hAnsi="Courier New"/>
          <w:i/>
          <w:iCs/>
          <w:color w:val="00627a"/>
          <w:sz w:val="20"/>
          <w:szCs w:val="20"/>
        </w:rPr>
        <w:t>emptyList</w:t>
      </w:r>
      <w:r>
        <w:rPr>
          <w:rFonts w:ascii="Courier New" w:cs="Courier New" w:eastAsia="Times New Roman" w:hAnsi="Courier New"/>
          <w:color w:val="080808"/>
          <w:sz w:val="20"/>
          <w:szCs w:val="20"/>
        </w:rPr>
        <w:t>&lt;</w:t>
      </w:r>
      <w:r>
        <w:rPr>
          <w:rFonts w:ascii="Courier New" w:cs="Courier New" w:eastAsia="Times New Roman" w:hAnsi="Courier New"/>
          <w:color w:val="000000"/>
          <w:sz w:val="20"/>
          <w:szCs w:val="20"/>
        </w:rPr>
        <w:t>Map</w:t>
      </w:r>
      <w:r>
        <w:rPr>
          <w:rFonts w:ascii="Courier New" w:cs="Courier New" w:eastAsia="Times New Roman" w:hAnsi="Courier New"/>
          <w:color w:val="080808"/>
          <w:sz w:val="20"/>
          <w:szCs w:val="20"/>
        </w:rPr>
        <w:t>&lt;</w:t>
      </w:r>
      <w:r>
        <w:rPr>
          <w:rFonts w:ascii="Courier New" w:cs="Courier New" w:eastAsia="Times New Roman" w:hAnsi="Courier New"/>
          <w:color w:val="000000"/>
          <w:sz w:val="20"/>
          <w:szCs w:val="20"/>
        </w:rPr>
        <w:t>String</w:t>
      </w:r>
      <w:r>
        <w:rPr>
          <w:rFonts w:ascii="Courier New" w:cs="Courier New" w:eastAsia="Times New Roman" w:hAnsi="Courier New"/>
          <w:color w:val="080808"/>
          <w:sz w:val="20"/>
          <w:szCs w:val="20"/>
        </w:rPr>
        <w:t xml:space="preserve">, </w:t>
      </w:r>
      <w:r>
        <w:rPr>
          <w:rFonts w:ascii="Courier New" w:cs="Courier New" w:eastAsia="Times New Roman" w:hAnsi="Courier New"/>
          <w:color w:val="000000"/>
          <w:sz w:val="20"/>
          <w:szCs w:val="20"/>
        </w:rPr>
        <w:t>Any</w:t>
      </w:r>
      <w:r>
        <w:rPr>
          <w:rFonts w:ascii="Courier New" w:cs="Courier New" w:eastAsia="Times New Roman" w:hAnsi="Courier New"/>
          <w:color w:val="080808"/>
          <w:sz w:val="20"/>
          <w:szCs w:val="20"/>
        </w:rPr>
        <w:t>&gt;&gt;().</w:t>
      </w:r>
      <w:r>
        <w:rPr>
          <w:rFonts w:ascii="Courier New" w:cs="Courier New" w:eastAsia="Times New Roman" w:hAnsi="Courier New"/>
          <w:i/>
          <w:iCs/>
          <w:color w:val="00627a"/>
          <w:sz w:val="20"/>
          <w:szCs w:val="20"/>
        </w:rPr>
        <w:t>toMutableList</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009900"/>
          <w:sz w:val="20"/>
          <w:szCs w:val="20"/>
        </w:rPr>
        <w:t>Column</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 xml:space="preserve">modifier = </w:t>
      </w:r>
      <w:r>
        <w:rPr>
          <w:rFonts w:ascii="Courier New" w:cs="Courier New" w:eastAsia="Times New Roman" w:hAnsi="Courier New"/>
          <w:color w:val="000000"/>
          <w:sz w:val="20"/>
          <w:szCs w:val="20"/>
        </w:rPr>
        <w:t>Modifier</w:t>
      </w:r>
      <w:r>
        <w:rPr>
          <w:rFonts w:ascii="Courier New" w:cs="Courier New" w:eastAsia="Times New Roman" w:hAnsi="Courier New"/>
          <w:color w:val="080808"/>
          <w:sz w:val="20"/>
          <w:szCs w:val="20"/>
        </w:rPr>
        <w:t>.</w:t>
      </w:r>
      <w:r>
        <w:rPr>
          <w:rFonts w:ascii="Courier New" w:cs="Courier New" w:eastAsia="Times New Roman" w:hAnsi="Courier New"/>
          <w:i/>
          <w:iCs/>
          <w:color w:val="00627a"/>
          <w:sz w:val="20"/>
          <w:szCs w:val="20"/>
        </w:rPr>
        <w:t>fillMaxSize</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horizontalAlignment</w:t>
      </w:r>
      <w:r>
        <w:rPr>
          <w:rFonts w:ascii="Courier New" w:cs="Courier New" w:eastAsia="Times New Roman" w:hAnsi="Courier New"/>
          <w:color w:val="4a86e8"/>
          <w:sz w:val="20"/>
          <w:szCs w:val="20"/>
        </w:rPr>
        <w:t xml:space="preserve"> = </w:t>
      </w:r>
      <w:r>
        <w:rPr>
          <w:rFonts w:ascii="Courier New" w:cs="Courier New" w:eastAsia="Times New Roman" w:hAnsi="Courier New"/>
          <w:color w:val="000000"/>
          <w:sz w:val="20"/>
          <w:szCs w:val="20"/>
        </w:rPr>
        <w:t>Alignment</w:t>
      </w:r>
      <w:r>
        <w:rPr>
          <w:rFonts w:ascii="Courier New" w:cs="Courier New" w:eastAsia="Times New Roman" w:hAnsi="Courier New"/>
          <w:color w:val="080808"/>
          <w:sz w:val="20"/>
          <w:szCs w:val="20"/>
        </w:rPr>
        <w:t>.</w:t>
      </w:r>
      <w:r>
        <w:rPr>
          <w:rFonts w:ascii="Courier New" w:cs="Courier New" w:eastAsia="Times New Roman" w:hAnsi="Courier New"/>
          <w:color w:val="871094"/>
          <w:sz w:val="20"/>
          <w:szCs w:val="20"/>
        </w:rPr>
        <w:t>CenterHorizontally</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verticalArrangement</w:t>
      </w:r>
      <w:r>
        <w:rPr>
          <w:rFonts w:ascii="Courier New" w:cs="Courier New" w:eastAsia="Times New Roman" w:hAnsi="Courier New"/>
          <w:color w:val="4a86e8"/>
          <w:sz w:val="20"/>
          <w:szCs w:val="20"/>
        </w:rPr>
        <w:t xml:space="preserve"> = </w:t>
      </w:r>
      <w:r>
        <w:rPr>
          <w:rFonts w:ascii="Courier New" w:cs="Courier New" w:eastAsia="Times New Roman" w:hAnsi="Courier New"/>
          <w:color w:val="000000"/>
          <w:sz w:val="20"/>
          <w:szCs w:val="20"/>
        </w:rPr>
        <w:t>Arrangement</w:t>
      </w:r>
      <w:r>
        <w:rPr>
          <w:rFonts w:ascii="Courier New" w:cs="Courier New" w:eastAsia="Times New Roman" w:hAnsi="Courier New"/>
          <w:color w:val="080808"/>
          <w:sz w:val="20"/>
          <w:szCs w:val="20"/>
        </w:rPr>
        <w:t>.</w:t>
      </w:r>
      <w:r>
        <w:rPr>
          <w:rFonts w:ascii="Courier New" w:cs="Courier New" w:eastAsia="Times New Roman" w:hAnsi="Courier New"/>
          <w:color w:val="871094"/>
          <w:sz w:val="20"/>
          <w:szCs w:val="20"/>
        </w:rPr>
        <w:t>Bottom</w:t>
      </w:r>
      <w:r>
        <w:rPr>
          <w:rFonts w:ascii="Courier New" w:cs="Courier New" w:eastAsia="Times New Roman" w:hAnsi="Courier New"/>
          <w:color w:val="871094"/>
          <w:sz w:val="20"/>
          <w:szCs w:val="20"/>
        </w:rPr>
        <w:br/>
      </w:r>
      <w:r>
        <w:rPr>
          <w:rFonts w:ascii="Courier New" w:cs="Courier New" w:eastAsia="Times New Roman" w:hAnsi="Courier New"/>
          <w:color w:val="871094"/>
          <w:sz w:val="20"/>
          <w:szCs w:val="20"/>
        </w:rPr>
        <w:t xml:space="preserve">    </w:t>
      </w:r>
      <w:r>
        <w:rPr>
          <w:rFonts w:ascii="Courier New" w:cs="Courier New" w:eastAsia="Times New Roman" w:hAnsi="Courier New"/>
          <w:color w:val="080808"/>
          <w:sz w:val="20"/>
          <w:szCs w:val="20"/>
        </w:rPr>
        <w:t xml:space="preserve">) </w:t>
      </w:r>
      <w:r>
        <w:rPr>
          <w:rFonts w:ascii="Courier New" w:cs="Courier New" w:eastAsia="Times New Roman" w:hAnsi="Courier New"/>
          <w:b/>
          <w:bCs/>
          <w:color w:val="080808"/>
          <w:sz w:val="20"/>
          <w:szCs w:val="20"/>
        </w:rPr>
        <w:t>{</w:t>
      </w:r>
      <w:r>
        <w:rPr>
          <w:rFonts w:ascii="Courier New" w:cs="Courier New" w:eastAsia="Times New Roman" w:hAnsi="Courier New"/>
          <w:b/>
          <w:bCs/>
          <w:color w:val="080808"/>
          <w:sz w:val="20"/>
          <w:szCs w:val="20"/>
        </w:rPr>
        <w:br/>
      </w:r>
      <w:r>
        <w:rPr>
          <w:rFonts w:ascii="Courier New" w:cs="Courier New" w:eastAsia="Times New Roman" w:hAnsi="Courier New"/>
          <w:b/>
          <w:bCs/>
          <w:color w:val="080808"/>
          <w:sz w:val="20"/>
          <w:szCs w:val="20"/>
        </w:rPr>
        <w:t xml:space="preserve">        </w:t>
      </w:r>
      <w:r>
        <w:rPr>
          <w:rFonts w:ascii="Courier New" w:cs="Courier New" w:eastAsia="Times New Roman" w:hAnsi="Courier New"/>
          <w:color w:val="009900"/>
          <w:sz w:val="20"/>
          <w:szCs w:val="20"/>
        </w:rPr>
        <w:t>LazyColumn</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 xml:space="preserve">modifier = </w:t>
      </w:r>
      <w:r>
        <w:rPr>
          <w:rFonts w:ascii="Courier New" w:cs="Courier New" w:eastAsia="Times New Roman" w:hAnsi="Courier New"/>
          <w:color w:val="000000"/>
          <w:sz w:val="20"/>
          <w:szCs w:val="20"/>
        </w:rPr>
        <w:t>Modifier</w:t>
      </w:r>
      <w:r>
        <w:rPr>
          <w:rFonts w:ascii="Courier New" w:cs="Courier New" w:eastAsia="Times New Roman" w:hAnsi="Courier New"/>
          <w:color w:val="000000"/>
          <w:sz w:val="20"/>
          <w:szCs w:val="20"/>
        </w:rPr>
        <w:br/>
      </w:r>
      <w:r>
        <w:rPr>
          <w:rFonts w:ascii="Courier New" w:cs="Courier New" w:eastAsia="Times New Roman" w:hAnsi="Courier New"/>
          <w:color w:val="000000"/>
          <w:sz w:val="20"/>
          <w:szCs w:val="20"/>
        </w:rPr>
        <w:t xml:space="preserve">                </w:t>
      </w:r>
      <w:r>
        <w:rPr>
          <w:rFonts w:ascii="Courier New" w:cs="Courier New" w:eastAsia="Times New Roman" w:hAnsi="Courier New"/>
          <w:color w:val="080808"/>
          <w:sz w:val="20"/>
          <w:szCs w:val="20"/>
        </w:rPr>
        <w:t>.</w:t>
      </w:r>
      <w:r>
        <w:rPr>
          <w:rFonts w:ascii="Courier New" w:cs="Courier New" w:eastAsia="Times New Roman" w:hAnsi="Courier New"/>
          <w:i/>
          <w:iCs/>
          <w:color w:val="00627a"/>
          <w:sz w:val="20"/>
          <w:szCs w:val="20"/>
        </w:rPr>
        <w:t>fillMaxWidth</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i/>
          <w:iCs/>
          <w:color w:val="00627a"/>
          <w:sz w:val="20"/>
          <w:szCs w:val="20"/>
        </w:rPr>
        <w:t>weight</w:t>
      </w:r>
      <w:r>
        <w:rPr>
          <w:rFonts w:ascii="Courier New" w:cs="Courier New" w:eastAsia="Times New Roman" w:hAnsi="Courier New"/>
          <w:color w:val="080808"/>
          <w:sz w:val="20"/>
          <w:szCs w:val="20"/>
        </w:rPr>
        <w:t>(</w:t>
      </w:r>
      <w:r>
        <w:rPr>
          <w:rFonts w:ascii="Courier New" w:cs="Courier New" w:eastAsia="Times New Roman" w:hAnsi="Courier New"/>
          <w:color w:val="4a86e8"/>
          <w:sz w:val="20"/>
          <w:szCs w:val="20"/>
        </w:rPr>
        <w:t xml:space="preserve">weight = </w:t>
      </w:r>
      <w:r>
        <w:rPr>
          <w:rFonts w:ascii="Courier New" w:cs="Courier New" w:eastAsia="Times New Roman" w:hAnsi="Courier New"/>
          <w:color w:val="1750eb"/>
          <w:sz w:val="20"/>
          <w:szCs w:val="20"/>
        </w:rPr>
        <w:t>0.85f</w:t>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 xml:space="preserve">fill = </w:t>
      </w:r>
      <w:r>
        <w:rPr>
          <w:rFonts w:ascii="Courier New" w:cs="Courier New" w:eastAsia="Times New Roman" w:hAnsi="Courier New"/>
          <w:color w:val="0033b3"/>
          <w:sz w:val="20"/>
          <w:szCs w:val="20"/>
        </w:rPr>
        <w:t>true</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contentPadding</w:t>
      </w:r>
      <w:r>
        <w:rPr>
          <w:rFonts w:ascii="Courier New" w:cs="Courier New" w:eastAsia="Times New Roman" w:hAnsi="Courier New"/>
          <w:color w:val="4a86e8"/>
          <w:sz w:val="20"/>
          <w:szCs w:val="20"/>
        </w:rPr>
        <w:t xml:space="preserve"> = </w:t>
      </w:r>
      <w:r>
        <w:rPr>
          <w:rFonts w:ascii="Courier New" w:cs="Courier New" w:eastAsia="Times New Roman" w:hAnsi="Courier New"/>
          <w:i/>
          <w:iCs/>
          <w:color w:val="00627a"/>
          <w:sz w:val="20"/>
          <w:szCs w:val="20"/>
        </w:rPr>
        <w:t>PaddingValues</w:t>
      </w:r>
      <w:r>
        <w:rPr>
          <w:rFonts w:ascii="Courier New" w:cs="Courier New" w:eastAsia="Times New Roman" w:hAnsi="Courier New"/>
          <w:color w:val="080808"/>
          <w:sz w:val="20"/>
          <w:szCs w:val="20"/>
        </w:rPr>
        <w:t>(</w:t>
      </w:r>
      <w:r>
        <w:rPr>
          <w:rFonts w:ascii="Courier New" w:cs="Courier New" w:eastAsia="Times New Roman" w:hAnsi="Courier New"/>
          <w:color w:val="4a86e8"/>
          <w:sz w:val="20"/>
          <w:szCs w:val="20"/>
        </w:rPr>
        <w:t xml:space="preserve">horizontal = </w:t>
      </w:r>
      <w:r>
        <w:rPr>
          <w:rFonts w:ascii="Courier New" w:cs="Courier New" w:eastAsia="Times New Roman" w:hAnsi="Courier New"/>
          <w:color w:val="1750eb"/>
          <w:sz w:val="20"/>
          <w:szCs w:val="20"/>
        </w:rPr>
        <w:t>16</w:t>
      </w:r>
      <w:r>
        <w:rPr>
          <w:rFonts w:ascii="Courier New" w:cs="Courier New" w:eastAsia="Times New Roman" w:hAnsi="Courier New"/>
          <w:color w:val="080808"/>
          <w:sz w:val="20"/>
          <w:szCs w:val="20"/>
        </w:rPr>
        <w:t>.</w:t>
      </w:r>
      <w:r>
        <w:rPr>
          <w:rFonts w:ascii="Courier New" w:cs="Courier New" w:eastAsia="Times New Roman" w:hAnsi="Courier New"/>
          <w:i/>
          <w:iCs/>
          <w:color w:val="871094"/>
          <w:sz w:val="20"/>
          <w:szCs w:val="20"/>
        </w:rPr>
        <w:t>dp</w:t>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 xml:space="preserve">vertical = </w:t>
      </w:r>
      <w:r>
        <w:rPr>
          <w:rFonts w:ascii="Courier New" w:cs="Courier New" w:eastAsia="Times New Roman" w:hAnsi="Courier New"/>
          <w:color w:val="1750eb"/>
          <w:sz w:val="20"/>
          <w:szCs w:val="20"/>
        </w:rPr>
        <w:t>8</w:t>
      </w:r>
      <w:r>
        <w:rPr>
          <w:rFonts w:ascii="Courier New" w:cs="Courier New" w:eastAsia="Times New Roman" w:hAnsi="Courier New"/>
          <w:color w:val="080808"/>
          <w:sz w:val="20"/>
          <w:szCs w:val="20"/>
        </w:rPr>
        <w:t>.</w:t>
      </w:r>
      <w:r>
        <w:rPr>
          <w:rFonts w:ascii="Courier New" w:cs="Courier New" w:eastAsia="Times New Roman" w:hAnsi="Courier New"/>
          <w:i/>
          <w:iCs/>
          <w:color w:val="871094"/>
          <w:sz w:val="20"/>
          <w:szCs w:val="20"/>
        </w:rPr>
        <w:t>dp</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verticalArrangement</w:t>
      </w:r>
      <w:r>
        <w:rPr>
          <w:rFonts w:ascii="Courier New" w:cs="Courier New" w:eastAsia="Times New Roman" w:hAnsi="Courier New"/>
          <w:color w:val="4a86e8"/>
          <w:sz w:val="20"/>
          <w:szCs w:val="20"/>
        </w:rPr>
        <w:t xml:space="preserve"> = </w:t>
      </w:r>
      <w:r>
        <w:rPr>
          <w:rFonts w:ascii="Courier New" w:cs="Courier New" w:eastAsia="Times New Roman" w:hAnsi="Courier New"/>
          <w:color w:val="000000"/>
          <w:sz w:val="20"/>
          <w:szCs w:val="20"/>
        </w:rPr>
        <w:t>Arrangement</w:t>
      </w:r>
      <w:r>
        <w:rPr>
          <w:rFonts w:ascii="Courier New" w:cs="Courier New" w:eastAsia="Times New Roman" w:hAnsi="Courier New"/>
          <w:color w:val="080808"/>
          <w:sz w:val="20"/>
          <w:szCs w:val="20"/>
        </w:rPr>
        <w:t>.spacedBy</w:t>
      </w:r>
      <w:r>
        <w:rPr>
          <w:rFonts w:ascii="Courier New" w:cs="Courier New" w:eastAsia="Times New Roman" w:hAnsi="Courier New"/>
          <w:color w:val="080808"/>
          <w:sz w:val="20"/>
          <w:szCs w:val="20"/>
        </w:rPr>
        <w:t>(</w:t>
      </w:r>
      <w:r>
        <w:rPr>
          <w:rFonts w:ascii="Courier New" w:cs="Courier New" w:eastAsia="Times New Roman" w:hAnsi="Courier New"/>
          <w:color w:val="1750eb"/>
          <w:sz w:val="20"/>
          <w:szCs w:val="20"/>
        </w:rPr>
        <w:t>4</w:t>
      </w:r>
      <w:r>
        <w:rPr>
          <w:rFonts w:ascii="Courier New" w:cs="Courier New" w:eastAsia="Times New Roman" w:hAnsi="Courier New"/>
          <w:color w:val="080808"/>
          <w:sz w:val="20"/>
          <w:szCs w:val="20"/>
        </w:rPr>
        <w:t>.</w:t>
      </w:r>
      <w:r>
        <w:rPr>
          <w:rFonts w:ascii="Courier New" w:cs="Courier New" w:eastAsia="Times New Roman" w:hAnsi="Courier New"/>
          <w:i/>
          <w:iCs/>
          <w:color w:val="871094"/>
          <w:sz w:val="20"/>
          <w:szCs w:val="20"/>
        </w:rPr>
        <w:t>dp</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reverseLayout</w:t>
      </w:r>
      <w:r>
        <w:rPr>
          <w:rFonts w:ascii="Courier New" w:cs="Courier New" w:eastAsia="Times New Roman" w:hAnsi="Courier New"/>
          <w:color w:val="4a86e8"/>
          <w:sz w:val="20"/>
          <w:szCs w:val="20"/>
        </w:rPr>
        <w:t xml:space="preserve"> = </w:t>
      </w:r>
      <w:r>
        <w:rPr>
          <w:rFonts w:ascii="Courier New" w:cs="Courier New" w:eastAsia="Times New Roman" w:hAnsi="Courier New"/>
          <w:color w:val="0033b3"/>
          <w:sz w:val="20"/>
          <w:szCs w:val="20"/>
        </w:rPr>
        <w:t>true</w:t>
      </w:r>
      <w:r>
        <w:rPr>
          <w:rFonts w:ascii="Courier New" w:cs="Courier New" w:eastAsia="Times New Roman" w:hAnsi="Courier New"/>
          <w:color w:val="0033b3"/>
          <w:sz w:val="20"/>
          <w:szCs w:val="20"/>
        </w:rPr>
        <w:br/>
      </w:r>
      <w:r>
        <w:rPr>
          <w:rFonts w:ascii="Courier New" w:cs="Courier New" w:eastAsia="Times New Roman" w:hAnsi="Courier New"/>
          <w:color w:val="0033b3"/>
          <w:sz w:val="20"/>
          <w:szCs w:val="20"/>
        </w:rPr>
        <w:t xml:space="preserve">        </w:t>
      </w:r>
      <w:r>
        <w:rPr>
          <w:rFonts w:ascii="Courier New" w:cs="Courier New" w:eastAsia="Times New Roman" w:hAnsi="Courier New"/>
          <w:color w:val="080808"/>
          <w:sz w:val="20"/>
          <w:szCs w:val="20"/>
        </w:rPr>
        <w:t xml:space="preserve">) </w:t>
      </w:r>
      <w:r>
        <w:rPr>
          <w:rFonts w:ascii="Courier New" w:cs="Courier New" w:eastAsia="Times New Roman" w:hAnsi="Courier New"/>
          <w:b/>
          <w:bCs/>
          <w:color w:val="080808"/>
          <w:sz w:val="20"/>
          <w:szCs w:val="20"/>
        </w:rPr>
        <w:t>{</w:t>
      </w:r>
      <w:r>
        <w:rPr>
          <w:rFonts w:ascii="Courier New" w:cs="Courier New" w:eastAsia="Times New Roman" w:hAnsi="Courier New"/>
          <w:b/>
          <w:bCs/>
          <w:color w:val="080808"/>
          <w:sz w:val="20"/>
          <w:szCs w:val="20"/>
        </w:rPr>
        <w:br/>
      </w:r>
      <w:r>
        <w:rPr>
          <w:rFonts w:ascii="Courier New" w:cs="Courier New" w:eastAsia="Times New Roman" w:hAnsi="Courier New"/>
          <w:b/>
          <w:bCs/>
          <w:color w:val="080808"/>
          <w:sz w:val="20"/>
          <w:szCs w:val="20"/>
        </w:rPr>
        <w:t xml:space="preserve">            </w:t>
      </w:r>
      <w:r>
        <w:rPr>
          <w:rFonts w:ascii="Courier New" w:cs="Courier New" w:eastAsia="Times New Roman" w:hAnsi="Courier New"/>
          <w:i/>
          <w:iCs/>
          <w:color w:val="00627a"/>
          <w:sz w:val="20"/>
          <w:szCs w:val="20"/>
        </w:rPr>
        <w:t>items</w:t>
      </w:r>
      <w:r>
        <w:rPr>
          <w:rFonts w:ascii="Courier New" w:cs="Courier New" w:eastAsia="Times New Roman" w:hAnsi="Courier New"/>
          <w:color w:val="080808"/>
          <w:sz w:val="20"/>
          <w:szCs w:val="20"/>
        </w:rPr>
        <w:t>(</w:t>
      </w:r>
      <w:r>
        <w:rPr>
          <w:rFonts w:ascii="Courier New" w:cs="Courier New" w:eastAsia="Times New Roman" w:hAnsi="Courier New"/>
          <w:color w:val="000000"/>
          <w:sz w:val="20"/>
          <w:szCs w:val="20"/>
        </w:rPr>
        <w:t>messages</w:t>
      </w:r>
      <w:r>
        <w:rPr>
          <w:rFonts w:ascii="Courier New" w:cs="Courier New" w:eastAsia="Times New Roman" w:hAnsi="Courier New"/>
          <w:color w:val="080808"/>
          <w:sz w:val="20"/>
          <w:szCs w:val="20"/>
        </w:rPr>
        <w:t xml:space="preserve">) </w:t>
      </w:r>
      <w:r>
        <w:rPr>
          <w:rFonts w:ascii="Courier New" w:cs="Courier New" w:eastAsia="Times New Roman" w:hAnsi="Courier New"/>
          <w:b/>
          <w:bCs/>
          <w:color w:val="080808"/>
          <w:sz w:val="20"/>
          <w:szCs w:val="20"/>
        </w:rPr>
        <w:t xml:space="preserve">{ </w:t>
      </w:r>
      <w:r>
        <w:rPr>
          <w:rFonts w:ascii="Courier New" w:cs="Courier New" w:eastAsia="Times New Roman" w:hAnsi="Courier New"/>
          <w:color w:val="080808"/>
          <w:sz w:val="20"/>
          <w:szCs w:val="20"/>
        </w:rPr>
        <w:t xml:space="preserve">message </w:t>
      </w:r>
      <w:r>
        <w:rPr>
          <w:rFonts w:ascii="Courier New" w:cs="Courier New" w:eastAsia="Times New Roman" w:hAnsi="Courier New"/>
          <w:b/>
          <w:bCs/>
          <w:color w:val="080808"/>
          <w:sz w:val="20"/>
          <w:szCs w:val="20"/>
        </w:rPr>
        <w:t>-&gt;</w:t>
      </w:r>
      <w:r>
        <w:rPr>
          <w:rFonts w:ascii="Courier New" w:cs="Courier New" w:eastAsia="Times New Roman" w:hAnsi="Courier New"/>
          <w:b/>
          <w:bCs/>
          <w:color w:val="080808"/>
          <w:sz w:val="20"/>
          <w:szCs w:val="20"/>
        </w:rPr>
        <w:br/>
      </w:r>
      <w:r>
        <w:rPr>
          <w:rFonts w:ascii="Courier New" w:cs="Courier New" w:eastAsia="Times New Roman" w:hAnsi="Courier New"/>
          <w:b/>
          <w:bCs/>
          <w:color w:val="080808"/>
          <w:sz w:val="20"/>
          <w:szCs w:val="20"/>
        </w:rPr>
        <w:t xml:space="preserve">                </w:t>
      </w:r>
      <w:r>
        <w:rPr>
          <w:rFonts w:ascii="Courier New" w:cs="Courier New" w:eastAsia="Times New Roman" w:hAnsi="Courier New"/>
          <w:color w:val="0033b3"/>
          <w:sz w:val="20"/>
          <w:szCs w:val="20"/>
        </w:rPr>
        <w:t>val</w:t>
      </w:r>
      <w:r>
        <w:rPr>
          <w:rFonts w:ascii="Courier New" w:cs="Courier New" w:eastAsia="Times New Roman" w:hAnsi="Courier New"/>
          <w:color w:val="0033b3"/>
          <w:sz w:val="20"/>
          <w:szCs w:val="20"/>
        </w:rPr>
        <w:t xml:space="preserve"> </w:t>
      </w:r>
      <w:r>
        <w:rPr>
          <w:rFonts w:ascii="Courier New" w:cs="Courier New" w:eastAsia="Times New Roman" w:hAnsi="Courier New"/>
          <w:color w:val="000000"/>
          <w:sz w:val="20"/>
          <w:szCs w:val="20"/>
        </w:rPr>
        <w:t>isCurrentUser</w:t>
      </w:r>
      <w:r>
        <w:rPr>
          <w:rFonts w:ascii="Courier New" w:cs="Courier New" w:eastAsia="Times New Roman" w:hAnsi="Courier New"/>
          <w:color w:val="000000"/>
          <w:sz w:val="20"/>
          <w:szCs w:val="20"/>
        </w:rPr>
        <w:t xml:space="preserve"> </w:t>
      </w:r>
      <w:r>
        <w:rPr>
          <w:rFonts w:ascii="Courier New" w:cs="Courier New" w:eastAsia="Times New Roman" w:hAnsi="Courier New"/>
          <w:color w:val="080808"/>
          <w:sz w:val="20"/>
          <w:szCs w:val="20"/>
        </w:rPr>
        <w:t>= message[</w:t>
      </w:r>
      <w:r>
        <w:rPr>
          <w:rFonts w:ascii="Courier New" w:cs="Courier New" w:eastAsia="Times New Roman" w:hAnsi="Courier New"/>
          <w:color w:val="000000"/>
          <w:sz w:val="20"/>
          <w:szCs w:val="20"/>
        </w:rPr>
        <w:t>Constants</w:t>
      </w:r>
      <w:r>
        <w:rPr>
          <w:rFonts w:ascii="Courier New" w:cs="Courier New" w:eastAsia="Times New Roman" w:hAnsi="Courier New"/>
          <w:color w:val="080808"/>
          <w:sz w:val="20"/>
          <w:szCs w:val="20"/>
        </w:rPr>
        <w:t>.</w:t>
      </w:r>
      <w:r>
        <w:rPr>
          <w:rFonts w:ascii="Courier New" w:cs="Courier New" w:eastAsia="Times New Roman" w:hAnsi="Courier New"/>
          <w:color w:val="871094"/>
          <w:sz w:val="20"/>
          <w:szCs w:val="20"/>
        </w:rPr>
        <w:t>IS_CURRENT_USER</w:t>
      </w:r>
      <w:r>
        <w:rPr>
          <w:rFonts w:ascii="Courier New" w:cs="Courier New" w:eastAsia="Times New Roman" w:hAnsi="Courier New"/>
          <w:color w:val="080808"/>
          <w:sz w:val="20"/>
          <w:szCs w:val="20"/>
        </w:rPr>
        <w:t xml:space="preserve">] </w:t>
      </w:r>
      <w:r>
        <w:rPr>
          <w:rFonts w:ascii="Courier New" w:cs="Courier New" w:eastAsia="Times New Roman" w:hAnsi="Courier New"/>
          <w:color w:val="0033b3"/>
          <w:sz w:val="20"/>
          <w:szCs w:val="20"/>
        </w:rPr>
        <w:t xml:space="preserve">as </w:t>
      </w:r>
      <w:r>
        <w:rPr>
          <w:rFonts w:ascii="Courier New" w:cs="Courier New" w:eastAsia="Times New Roman" w:hAnsi="Courier New"/>
          <w:color w:val="000000"/>
          <w:sz w:val="20"/>
          <w:szCs w:val="20"/>
        </w:rPr>
        <w:t>Boolean</w:t>
      </w:r>
      <w:r>
        <w:rPr>
          <w:rFonts w:ascii="Courier New" w:cs="Courier New" w:eastAsia="Times New Roman" w:hAnsi="Courier New"/>
          <w:color w:val="000000"/>
          <w:sz w:val="20"/>
          <w:szCs w:val="20"/>
        </w:rPr>
        <w:br/>
      </w:r>
      <w:r>
        <w:rPr>
          <w:rFonts w:ascii="Courier New" w:cs="Courier New" w:eastAsia="Times New Roman" w:hAnsi="Courier New"/>
          <w:color w:val="000000"/>
          <w:sz w:val="20"/>
          <w:szCs w:val="20"/>
        </w:rPr>
        <w:br/>
      </w:r>
      <w:r>
        <w:rPr>
          <w:rFonts w:ascii="Courier New" w:cs="Courier New" w:eastAsia="Times New Roman" w:hAnsi="Courier New"/>
          <w:color w:val="000000"/>
          <w:sz w:val="20"/>
          <w:szCs w:val="20"/>
        </w:rPr>
        <w:t xml:space="preserve">                </w:t>
      </w:r>
      <w:r>
        <w:rPr>
          <w:rFonts w:ascii="Courier New" w:cs="Courier New" w:eastAsia="Times New Roman" w:hAnsi="Courier New"/>
          <w:color w:val="009900"/>
          <w:sz w:val="20"/>
          <w:szCs w:val="20"/>
        </w:rPr>
        <w:t>SingleMessage</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 xml:space="preserve">message = </w:t>
      </w:r>
      <w:r>
        <w:rPr>
          <w:rFonts w:ascii="Courier New" w:cs="Courier New" w:eastAsia="Times New Roman" w:hAnsi="Courier New"/>
          <w:color w:val="080808"/>
          <w:sz w:val="20"/>
          <w:szCs w:val="20"/>
        </w:rPr>
        <w:t>message[</w:t>
      </w:r>
      <w:r>
        <w:rPr>
          <w:rFonts w:ascii="Courier New" w:cs="Courier New" w:eastAsia="Times New Roman" w:hAnsi="Courier New"/>
          <w:color w:val="000000"/>
          <w:sz w:val="20"/>
          <w:szCs w:val="20"/>
        </w:rPr>
        <w:t>Constants</w:t>
      </w:r>
      <w:r>
        <w:rPr>
          <w:rFonts w:ascii="Courier New" w:cs="Courier New" w:eastAsia="Times New Roman" w:hAnsi="Courier New"/>
          <w:color w:val="080808"/>
          <w:sz w:val="20"/>
          <w:szCs w:val="20"/>
        </w:rPr>
        <w:t>.</w:t>
      </w:r>
      <w:r>
        <w:rPr>
          <w:rFonts w:ascii="Courier New" w:cs="Courier New" w:eastAsia="Times New Roman" w:hAnsi="Courier New"/>
          <w:color w:val="871094"/>
          <w:sz w:val="20"/>
          <w:szCs w:val="20"/>
        </w:rPr>
        <w:t>MESSAGE</w:t>
      </w:r>
      <w:r>
        <w:rPr>
          <w:rFonts w:ascii="Courier New" w:cs="Courier New" w:eastAsia="Times New Roman" w:hAnsi="Courier New"/>
          <w:color w:val="080808"/>
          <w:sz w:val="20"/>
          <w:szCs w:val="20"/>
        </w:rPr>
        <w:t>].</w:t>
      </w:r>
      <w:r>
        <w:rPr>
          <w:rFonts w:ascii="Courier New" w:cs="Courier New" w:eastAsia="Times New Roman" w:hAnsi="Courier New"/>
          <w:i/>
          <w:iCs/>
          <w:color w:val="00627a"/>
          <w:sz w:val="20"/>
          <w:szCs w:val="20"/>
        </w:rPr>
        <w:t>toString</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isCurrentUser</w:t>
      </w:r>
      <w:r>
        <w:rPr>
          <w:rFonts w:ascii="Courier New" w:cs="Courier New" w:eastAsia="Times New Roman" w:hAnsi="Courier New"/>
          <w:color w:val="4a86e8"/>
          <w:sz w:val="20"/>
          <w:szCs w:val="20"/>
        </w:rPr>
        <w:t xml:space="preserve"> = </w:t>
      </w:r>
      <w:r>
        <w:rPr>
          <w:rFonts w:ascii="Courier New" w:cs="Courier New" w:eastAsia="Times New Roman" w:hAnsi="Courier New"/>
          <w:color w:val="000000"/>
          <w:sz w:val="20"/>
          <w:szCs w:val="20"/>
        </w:rPr>
        <w:t>isCurrentUser</w:t>
      </w:r>
      <w:r>
        <w:rPr>
          <w:rFonts w:ascii="Courier New" w:cs="Courier New" w:eastAsia="Times New Roman" w:hAnsi="Courier New"/>
          <w:color w:val="000000"/>
          <w:sz w:val="20"/>
          <w:szCs w:val="20"/>
        </w:rPr>
        <w:br/>
      </w:r>
      <w:r>
        <w:rPr>
          <w:rFonts w:ascii="Courier New" w:cs="Courier New" w:eastAsia="Times New Roman" w:hAnsi="Courier New"/>
          <w:color w:val="000000"/>
          <w:sz w:val="20"/>
          <w:szCs w:val="20"/>
        </w:rPr>
        <w:t xml:space="preserve">                </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b/>
          <w:bCs/>
          <w:color w:val="080808"/>
          <w:sz w:val="20"/>
          <w:szCs w:val="20"/>
        </w:rPr>
        <w:t>}</w:t>
      </w:r>
      <w:r>
        <w:rPr>
          <w:rFonts w:ascii="Courier New" w:cs="Courier New" w:eastAsia="Times New Roman" w:hAnsi="Courier New"/>
          <w:b/>
          <w:bCs/>
          <w:color w:val="080808"/>
          <w:sz w:val="20"/>
          <w:szCs w:val="20"/>
        </w:rPr>
        <w:br/>
      </w:r>
      <w:r>
        <w:rPr>
          <w:rFonts w:ascii="Courier New" w:cs="Courier New" w:eastAsia="Times New Roman" w:hAnsi="Courier New"/>
          <w:b/>
          <w:bCs/>
          <w:color w:val="080808"/>
          <w:sz w:val="20"/>
          <w:szCs w:val="20"/>
        </w:rPr>
        <w:t xml:space="preserve">        }</w:t>
      </w:r>
      <w:r>
        <w:rPr>
          <w:rFonts w:ascii="Courier New" w:cs="Courier New" w:eastAsia="Times New Roman" w:hAnsi="Courier New"/>
          <w:b/>
          <w:bCs/>
          <w:color w:val="080808"/>
          <w:sz w:val="20"/>
          <w:szCs w:val="20"/>
        </w:rPr>
        <w:br/>
      </w:r>
      <w:r>
        <w:rPr>
          <w:rFonts w:ascii="Courier New" w:cs="Courier New" w:eastAsia="Times New Roman" w:hAnsi="Courier New"/>
          <w:b/>
          <w:bCs/>
          <w:color w:val="080808"/>
          <w:sz w:val="20"/>
          <w:szCs w:val="20"/>
        </w:rPr>
        <w:t xml:space="preserve">        </w:t>
      </w:r>
      <w:r>
        <w:rPr>
          <w:rFonts w:ascii="Courier New" w:cs="Courier New" w:eastAsia="Times New Roman" w:hAnsi="Courier New"/>
          <w:color w:val="009900"/>
          <w:sz w:val="20"/>
          <w:szCs w:val="20"/>
        </w:rPr>
        <w:t>OutlinedTextField</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 xml:space="preserve">value = </w:t>
      </w:r>
      <w:r>
        <w:rPr>
          <w:rFonts w:ascii="Courier New" w:cs="Courier New" w:eastAsia="Times New Roman" w:hAnsi="Courier New"/>
          <w:color w:val="000000"/>
          <w:sz w:val="20"/>
          <w:szCs w:val="20"/>
        </w:rPr>
        <w:t>message</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onValueChange</w:t>
      </w:r>
      <w:r>
        <w:rPr>
          <w:rFonts w:ascii="Courier New" w:cs="Courier New" w:eastAsia="Times New Roman" w:hAnsi="Courier New"/>
          <w:color w:val="4a86e8"/>
          <w:sz w:val="20"/>
          <w:szCs w:val="20"/>
        </w:rPr>
        <w:t xml:space="preserve"> = </w:t>
      </w:r>
      <w:r>
        <w:rPr>
          <w:rFonts w:ascii="Courier New" w:cs="Courier New" w:eastAsia="Times New Roman" w:hAnsi="Courier New"/>
          <w:b/>
          <w:bCs/>
          <w:color w:val="080808"/>
          <w:sz w:val="20"/>
          <w:szCs w:val="20"/>
        </w:rPr>
        <w:t>{</w:t>
      </w:r>
      <w:r>
        <w:rPr>
          <w:rFonts w:ascii="Courier New" w:cs="Courier New" w:eastAsia="Times New Roman" w:hAnsi="Courier New"/>
          <w:b/>
          <w:bCs/>
          <w:color w:val="080808"/>
          <w:sz w:val="20"/>
          <w:szCs w:val="20"/>
        </w:rPr>
        <w:br/>
      </w:r>
      <w:r>
        <w:rPr>
          <w:rFonts w:ascii="Courier New" w:cs="Courier New" w:eastAsia="Times New Roman" w:hAnsi="Courier New"/>
          <w:b/>
          <w:bCs/>
          <w:color w:val="080808"/>
          <w:sz w:val="20"/>
          <w:szCs w:val="20"/>
        </w:rPr>
        <w:t xml:space="preserve">                </w:t>
      </w:r>
      <w:r>
        <w:rPr>
          <w:rFonts w:ascii="Courier New" w:cs="Courier New" w:eastAsia="Times New Roman" w:hAnsi="Courier New"/>
          <w:color w:val="000000"/>
          <w:sz w:val="20"/>
          <w:szCs w:val="20"/>
        </w:rPr>
        <w:t>homeViewModel</w:t>
      </w:r>
      <w:r>
        <w:rPr>
          <w:rFonts w:ascii="Courier New" w:cs="Courier New" w:eastAsia="Times New Roman" w:hAnsi="Courier New"/>
          <w:color w:val="080808"/>
          <w:sz w:val="20"/>
          <w:szCs w:val="20"/>
        </w:rPr>
        <w:t>.updateMessage</w:t>
      </w:r>
      <w:r>
        <w:rPr>
          <w:rFonts w:ascii="Courier New" w:cs="Courier New" w:eastAsia="Times New Roman" w:hAnsi="Courier New"/>
          <w:color w:val="080808"/>
          <w:sz w:val="20"/>
          <w:szCs w:val="20"/>
        </w:rPr>
        <w:t>(</w:t>
      </w:r>
      <w:r>
        <w:rPr>
          <w:rFonts w:ascii="Courier New" w:cs="Courier New" w:eastAsia="Times New Roman" w:hAnsi="Courier New"/>
          <w:b/>
          <w:bCs/>
          <w:color w:val="080808"/>
          <w:sz w:val="20"/>
          <w:szCs w:val="20"/>
        </w:rPr>
        <w:t>it</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b/>
          <w:bCs/>
          <w:color w:val="080808"/>
          <w:sz w:val="20"/>
          <w:szCs w:val="20"/>
        </w:rPr>
        <w:t>}</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 xml:space="preserve">label = </w:t>
      </w:r>
      <w:r>
        <w:rPr>
          <w:rFonts w:ascii="Courier New" w:cs="Courier New" w:eastAsia="Times New Roman" w:hAnsi="Courier New"/>
          <w:b/>
          <w:bCs/>
          <w:color w:val="080808"/>
          <w:sz w:val="20"/>
          <w:szCs w:val="20"/>
        </w:rPr>
        <w:t>{</w:t>
      </w:r>
      <w:r>
        <w:rPr>
          <w:rFonts w:ascii="Courier New" w:cs="Courier New" w:eastAsia="Times New Roman" w:hAnsi="Courier New"/>
          <w:b/>
          <w:bCs/>
          <w:color w:val="080808"/>
          <w:sz w:val="20"/>
          <w:szCs w:val="20"/>
        </w:rPr>
        <w:br/>
      </w:r>
      <w:r>
        <w:rPr>
          <w:rFonts w:ascii="Courier New" w:cs="Courier New" w:eastAsia="Times New Roman" w:hAnsi="Courier New"/>
          <w:b/>
          <w:bCs/>
          <w:color w:val="080808"/>
          <w:sz w:val="20"/>
          <w:szCs w:val="20"/>
        </w:rPr>
        <w:t xml:space="preserve">                </w:t>
      </w:r>
      <w:r>
        <w:rPr>
          <w:rFonts w:ascii="Courier New" w:cs="Courier New" w:eastAsia="Times New Roman" w:hAnsi="Courier New"/>
          <w:color w:val="009900"/>
          <w:sz w:val="20"/>
          <w:szCs w:val="20"/>
        </w:rPr>
        <w:t>Text</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067d17"/>
          <w:sz w:val="20"/>
          <w:szCs w:val="20"/>
        </w:rPr>
        <w:t>"Type Your Message"</w:t>
      </w:r>
      <w:r>
        <w:rPr>
          <w:rFonts w:ascii="Courier New" w:cs="Courier New" w:eastAsia="Times New Roman" w:hAnsi="Courier New"/>
          <w:color w:val="067d17"/>
          <w:sz w:val="20"/>
          <w:szCs w:val="20"/>
        </w:rPr>
        <w:br/>
      </w:r>
      <w:r>
        <w:rPr>
          <w:rFonts w:ascii="Courier New" w:cs="Courier New" w:eastAsia="Times New Roman" w:hAnsi="Courier New"/>
          <w:color w:val="067d17"/>
          <w:sz w:val="20"/>
          <w:szCs w:val="20"/>
        </w:rPr>
        <w:t xml:space="preserve">                </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b/>
          <w:bCs/>
          <w:color w:val="080808"/>
          <w:sz w:val="20"/>
          <w:szCs w:val="20"/>
        </w:rPr>
        <w:t>}</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maxLines</w:t>
      </w:r>
      <w:r>
        <w:rPr>
          <w:rFonts w:ascii="Courier New" w:cs="Courier New" w:eastAsia="Times New Roman" w:hAnsi="Courier New"/>
          <w:color w:val="4a86e8"/>
          <w:sz w:val="20"/>
          <w:szCs w:val="20"/>
        </w:rPr>
        <w:t xml:space="preserve"> = </w:t>
      </w:r>
      <w:r>
        <w:rPr>
          <w:rFonts w:ascii="Courier New" w:cs="Courier New" w:eastAsia="Times New Roman" w:hAnsi="Courier New"/>
          <w:color w:val="1750eb"/>
          <w:sz w:val="20"/>
          <w:szCs w:val="20"/>
        </w:rPr>
        <w:t>1</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 xml:space="preserve">modifier = </w:t>
      </w:r>
      <w:r>
        <w:rPr>
          <w:rFonts w:ascii="Courier New" w:cs="Courier New" w:eastAsia="Times New Roman" w:hAnsi="Courier New"/>
          <w:color w:val="000000"/>
          <w:sz w:val="20"/>
          <w:szCs w:val="20"/>
        </w:rPr>
        <w:t>Modifier</w:t>
      </w:r>
      <w:r>
        <w:rPr>
          <w:rFonts w:ascii="Courier New" w:cs="Courier New" w:eastAsia="Times New Roman" w:hAnsi="Courier New"/>
          <w:color w:val="000000"/>
          <w:sz w:val="20"/>
          <w:szCs w:val="20"/>
        </w:rPr>
        <w:br/>
      </w:r>
      <w:r>
        <w:rPr>
          <w:rFonts w:ascii="Courier New" w:cs="Courier New" w:eastAsia="Times New Roman" w:hAnsi="Courier New"/>
          <w:color w:val="000000"/>
          <w:sz w:val="20"/>
          <w:szCs w:val="20"/>
        </w:rPr>
        <w:t xml:space="preserve">                </w:t>
      </w:r>
      <w:r>
        <w:rPr>
          <w:rFonts w:ascii="Courier New" w:cs="Courier New" w:eastAsia="Times New Roman" w:hAnsi="Courier New"/>
          <w:color w:val="080808"/>
          <w:sz w:val="20"/>
          <w:szCs w:val="20"/>
        </w:rPr>
        <w:t>.</w:t>
      </w:r>
      <w:r>
        <w:rPr>
          <w:rFonts w:ascii="Courier New" w:cs="Courier New" w:eastAsia="Times New Roman" w:hAnsi="Courier New"/>
          <w:i/>
          <w:iCs/>
          <w:color w:val="00627a"/>
          <w:sz w:val="20"/>
          <w:szCs w:val="20"/>
        </w:rPr>
        <w:t>padding</w:t>
      </w:r>
      <w:r>
        <w:rPr>
          <w:rFonts w:ascii="Courier New" w:cs="Courier New" w:eastAsia="Times New Roman" w:hAnsi="Courier New"/>
          <w:color w:val="080808"/>
          <w:sz w:val="20"/>
          <w:szCs w:val="20"/>
        </w:rPr>
        <w:t>(</w:t>
      </w:r>
      <w:r>
        <w:rPr>
          <w:rFonts w:ascii="Courier New" w:cs="Courier New" w:eastAsia="Times New Roman" w:hAnsi="Courier New"/>
          <w:color w:val="4a86e8"/>
          <w:sz w:val="20"/>
          <w:szCs w:val="20"/>
        </w:rPr>
        <w:t xml:space="preserve">horizontal = </w:t>
      </w:r>
      <w:r>
        <w:rPr>
          <w:rFonts w:ascii="Courier New" w:cs="Courier New" w:eastAsia="Times New Roman" w:hAnsi="Courier New"/>
          <w:color w:val="1750eb"/>
          <w:sz w:val="20"/>
          <w:szCs w:val="20"/>
        </w:rPr>
        <w:t>15</w:t>
      </w:r>
      <w:r>
        <w:rPr>
          <w:rFonts w:ascii="Courier New" w:cs="Courier New" w:eastAsia="Times New Roman" w:hAnsi="Courier New"/>
          <w:color w:val="080808"/>
          <w:sz w:val="20"/>
          <w:szCs w:val="20"/>
        </w:rPr>
        <w:t>.</w:t>
      </w:r>
      <w:r>
        <w:rPr>
          <w:rFonts w:ascii="Courier New" w:cs="Courier New" w:eastAsia="Times New Roman" w:hAnsi="Courier New"/>
          <w:i/>
          <w:iCs/>
          <w:color w:val="871094"/>
          <w:sz w:val="20"/>
          <w:szCs w:val="20"/>
        </w:rPr>
        <w:t>dp</w:t>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 xml:space="preserve">vertical = </w:t>
      </w:r>
      <w:r>
        <w:rPr>
          <w:rFonts w:ascii="Courier New" w:cs="Courier New" w:eastAsia="Times New Roman" w:hAnsi="Courier New"/>
          <w:color w:val="1750eb"/>
          <w:sz w:val="20"/>
          <w:szCs w:val="20"/>
        </w:rPr>
        <w:t>1</w:t>
      </w:r>
      <w:r>
        <w:rPr>
          <w:rFonts w:ascii="Courier New" w:cs="Courier New" w:eastAsia="Times New Roman" w:hAnsi="Courier New"/>
          <w:color w:val="080808"/>
          <w:sz w:val="20"/>
          <w:szCs w:val="20"/>
        </w:rPr>
        <w:t>.</w:t>
      </w:r>
      <w:r>
        <w:rPr>
          <w:rFonts w:ascii="Courier New" w:cs="Courier New" w:eastAsia="Times New Roman" w:hAnsi="Courier New"/>
          <w:i/>
          <w:iCs/>
          <w:color w:val="871094"/>
          <w:sz w:val="20"/>
          <w:szCs w:val="20"/>
        </w:rPr>
        <w:t>dp</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i/>
          <w:iCs/>
          <w:color w:val="00627a"/>
          <w:sz w:val="20"/>
          <w:szCs w:val="20"/>
        </w:rPr>
        <w:t>fillMaxWidth</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i/>
          <w:iCs/>
          <w:color w:val="00627a"/>
          <w:sz w:val="20"/>
          <w:szCs w:val="20"/>
        </w:rPr>
        <w:t>weight</w:t>
      </w:r>
      <w:r>
        <w:rPr>
          <w:rFonts w:ascii="Courier New" w:cs="Courier New" w:eastAsia="Times New Roman" w:hAnsi="Courier New"/>
          <w:color w:val="080808"/>
          <w:sz w:val="20"/>
          <w:szCs w:val="20"/>
        </w:rPr>
        <w:t>(</w:t>
      </w:r>
      <w:r>
        <w:rPr>
          <w:rFonts w:ascii="Courier New" w:cs="Courier New" w:eastAsia="Times New Roman" w:hAnsi="Courier New"/>
          <w:color w:val="4a86e8"/>
          <w:sz w:val="20"/>
          <w:szCs w:val="20"/>
        </w:rPr>
        <w:t xml:space="preserve">weight = </w:t>
      </w:r>
      <w:r>
        <w:rPr>
          <w:rFonts w:ascii="Courier New" w:cs="Courier New" w:eastAsia="Times New Roman" w:hAnsi="Courier New"/>
          <w:color w:val="1750eb"/>
          <w:sz w:val="20"/>
          <w:szCs w:val="20"/>
        </w:rPr>
        <w:t>0.09f</w:t>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 xml:space="preserve">fill = </w:t>
      </w:r>
      <w:r>
        <w:rPr>
          <w:rFonts w:ascii="Courier New" w:cs="Courier New" w:eastAsia="Times New Roman" w:hAnsi="Courier New"/>
          <w:color w:val="0033b3"/>
          <w:sz w:val="20"/>
          <w:szCs w:val="20"/>
        </w:rPr>
        <w:t>true</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keyboardOptions</w:t>
      </w:r>
      <w:r>
        <w:rPr>
          <w:rFonts w:ascii="Courier New" w:cs="Courier New" w:eastAsia="Times New Roman" w:hAnsi="Courier New"/>
          <w:color w:val="4a86e8"/>
          <w:sz w:val="20"/>
          <w:szCs w:val="20"/>
        </w:rPr>
        <w:t xml:space="preserve"> = </w:t>
      </w:r>
      <w:r>
        <w:rPr>
          <w:rFonts w:ascii="Courier New" w:cs="Courier New" w:eastAsia="Times New Roman" w:hAnsi="Courier New"/>
          <w:color w:val="080808"/>
          <w:sz w:val="20"/>
          <w:szCs w:val="20"/>
        </w:rPr>
        <w:t>KeyboardOptions</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keyboardType</w:t>
      </w:r>
      <w:r>
        <w:rPr>
          <w:rFonts w:ascii="Courier New" w:cs="Courier New" w:eastAsia="Times New Roman" w:hAnsi="Courier New"/>
          <w:color w:val="4a86e8"/>
          <w:sz w:val="20"/>
          <w:szCs w:val="20"/>
        </w:rPr>
        <w:t xml:space="preserve"> = </w:t>
      </w:r>
      <w:r>
        <w:rPr>
          <w:rFonts w:ascii="Courier New" w:cs="Courier New" w:eastAsia="Times New Roman" w:hAnsi="Courier New"/>
          <w:color w:val="000000"/>
          <w:sz w:val="20"/>
          <w:szCs w:val="20"/>
        </w:rPr>
        <w:t>KeyboardType</w:t>
      </w:r>
      <w:r>
        <w:rPr>
          <w:rFonts w:ascii="Courier New" w:cs="Courier New" w:eastAsia="Times New Roman" w:hAnsi="Courier New"/>
          <w:color w:val="080808"/>
          <w:sz w:val="20"/>
          <w:szCs w:val="20"/>
        </w:rPr>
        <w:t>.</w:t>
      </w:r>
      <w:r>
        <w:rPr>
          <w:rFonts w:ascii="Courier New" w:cs="Courier New" w:eastAsia="Times New Roman" w:hAnsi="Courier New"/>
          <w:color w:val="871094"/>
          <w:sz w:val="20"/>
          <w:szCs w:val="20"/>
        </w:rPr>
        <w:t>Text</w:t>
      </w:r>
      <w:r>
        <w:rPr>
          <w:rFonts w:ascii="Courier New" w:cs="Courier New" w:eastAsia="Times New Roman" w:hAnsi="Courier New"/>
          <w:color w:val="871094"/>
          <w:sz w:val="20"/>
          <w:szCs w:val="20"/>
        </w:rPr>
        <w:br/>
      </w:r>
      <w:r>
        <w:rPr>
          <w:rFonts w:ascii="Courier New" w:cs="Courier New" w:eastAsia="Times New Roman" w:hAnsi="Courier New"/>
          <w:color w:val="871094"/>
          <w:sz w:val="20"/>
          <w:szCs w:val="20"/>
        </w:rPr>
        <w:t xml:space="preserve">            </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singleLine</w:t>
      </w:r>
      <w:r>
        <w:rPr>
          <w:rFonts w:ascii="Courier New" w:cs="Courier New" w:eastAsia="Times New Roman" w:hAnsi="Courier New"/>
          <w:color w:val="4a86e8"/>
          <w:sz w:val="20"/>
          <w:szCs w:val="20"/>
        </w:rPr>
        <w:t xml:space="preserve"> = </w:t>
      </w:r>
      <w:r>
        <w:rPr>
          <w:rFonts w:ascii="Courier New" w:cs="Courier New" w:eastAsia="Times New Roman" w:hAnsi="Courier New"/>
          <w:color w:val="0033b3"/>
          <w:sz w:val="20"/>
          <w:szCs w:val="20"/>
        </w:rPr>
        <w:t>true</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trailingIcon</w:t>
      </w:r>
      <w:r>
        <w:rPr>
          <w:rFonts w:ascii="Courier New" w:cs="Courier New" w:eastAsia="Times New Roman" w:hAnsi="Courier New"/>
          <w:color w:val="4a86e8"/>
          <w:sz w:val="20"/>
          <w:szCs w:val="20"/>
        </w:rPr>
        <w:t xml:space="preserve"> = </w:t>
      </w:r>
      <w:r>
        <w:rPr>
          <w:rFonts w:ascii="Courier New" w:cs="Courier New" w:eastAsia="Times New Roman" w:hAnsi="Courier New"/>
          <w:b/>
          <w:bCs/>
          <w:color w:val="080808"/>
          <w:sz w:val="20"/>
          <w:szCs w:val="20"/>
        </w:rPr>
        <w:t>{</w:t>
      </w:r>
      <w:r>
        <w:rPr>
          <w:rFonts w:ascii="Courier New" w:cs="Courier New" w:eastAsia="Times New Roman" w:hAnsi="Courier New"/>
          <w:b/>
          <w:bCs/>
          <w:color w:val="080808"/>
          <w:sz w:val="20"/>
          <w:szCs w:val="20"/>
        </w:rPr>
        <w:br/>
      </w:r>
      <w:r>
        <w:rPr>
          <w:rFonts w:ascii="Courier New" w:cs="Courier New" w:eastAsia="Times New Roman" w:hAnsi="Courier New"/>
          <w:b/>
          <w:bCs/>
          <w:color w:val="080808"/>
          <w:sz w:val="20"/>
          <w:szCs w:val="20"/>
        </w:rPr>
        <w:t xml:space="preserve">                </w:t>
      </w:r>
      <w:r>
        <w:rPr>
          <w:rFonts w:ascii="Courier New" w:cs="Courier New" w:eastAsia="Times New Roman" w:hAnsi="Courier New"/>
          <w:color w:val="009900"/>
          <w:sz w:val="20"/>
          <w:szCs w:val="20"/>
        </w:rPr>
        <w:t>IconButton</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onClick</w:t>
      </w:r>
      <w:r>
        <w:rPr>
          <w:rFonts w:ascii="Courier New" w:cs="Courier New" w:eastAsia="Times New Roman" w:hAnsi="Courier New"/>
          <w:color w:val="4a86e8"/>
          <w:sz w:val="20"/>
          <w:szCs w:val="20"/>
        </w:rPr>
        <w:t xml:space="preserve"> = </w:t>
      </w:r>
      <w:r>
        <w:rPr>
          <w:rFonts w:ascii="Courier New" w:cs="Courier New" w:eastAsia="Times New Roman" w:hAnsi="Courier New"/>
          <w:b/>
          <w:bCs/>
          <w:color w:val="080808"/>
          <w:sz w:val="20"/>
          <w:szCs w:val="20"/>
        </w:rPr>
        <w:t>{</w:t>
      </w:r>
      <w:r>
        <w:rPr>
          <w:rFonts w:ascii="Courier New" w:cs="Courier New" w:eastAsia="Times New Roman" w:hAnsi="Courier New"/>
          <w:b/>
          <w:bCs/>
          <w:color w:val="080808"/>
          <w:sz w:val="20"/>
          <w:szCs w:val="20"/>
        </w:rPr>
        <w:br/>
      </w:r>
      <w:r>
        <w:rPr>
          <w:rFonts w:ascii="Courier New" w:cs="Courier New" w:eastAsia="Times New Roman" w:hAnsi="Courier New"/>
          <w:b/>
          <w:bCs/>
          <w:color w:val="080808"/>
          <w:sz w:val="20"/>
          <w:szCs w:val="20"/>
        </w:rPr>
        <w:t xml:space="preserve">                        </w:t>
      </w:r>
      <w:r>
        <w:rPr>
          <w:rFonts w:ascii="Courier New" w:cs="Courier New" w:eastAsia="Times New Roman" w:hAnsi="Courier New"/>
          <w:color w:val="000000"/>
          <w:sz w:val="20"/>
          <w:szCs w:val="20"/>
        </w:rPr>
        <w:t>homeViewModel</w:t>
      </w:r>
      <w:r>
        <w:rPr>
          <w:rFonts w:ascii="Courier New" w:cs="Courier New" w:eastAsia="Times New Roman" w:hAnsi="Courier New"/>
          <w:color w:val="080808"/>
          <w:sz w:val="20"/>
          <w:szCs w:val="20"/>
        </w:rPr>
        <w:t>.addMessage</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b/>
          <w:bCs/>
          <w:color w:val="080808"/>
          <w:sz w:val="20"/>
          <w:szCs w:val="20"/>
        </w:rPr>
        <w:t>}</w:t>
      </w:r>
      <w:r>
        <w:rPr>
          <w:rFonts w:ascii="Courier New" w:cs="Courier New" w:eastAsia="Times New Roman" w:hAnsi="Courier New"/>
          <w:b/>
          <w:bCs/>
          <w:color w:val="080808"/>
          <w:sz w:val="20"/>
          <w:szCs w:val="20"/>
        </w:rPr>
        <w:br/>
      </w:r>
      <w:r>
        <w:rPr>
          <w:rFonts w:ascii="Courier New" w:cs="Courier New" w:eastAsia="Times New Roman" w:hAnsi="Courier New"/>
          <w:b/>
          <w:bCs/>
          <w:color w:val="080808"/>
          <w:sz w:val="20"/>
          <w:szCs w:val="20"/>
        </w:rPr>
        <w:t xml:space="preserve">                </w:t>
      </w:r>
      <w:r>
        <w:rPr>
          <w:rFonts w:ascii="Courier New" w:cs="Courier New" w:eastAsia="Times New Roman" w:hAnsi="Courier New"/>
          <w:color w:val="080808"/>
          <w:sz w:val="20"/>
          <w:szCs w:val="20"/>
        </w:rPr>
        <w:t xml:space="preserve">) </w:t>
      </w:r>
      <w:r>
        <w:rPr>
          <w:rFonts w:ascii="Courier New" w:cs="Courier New" w:eastAsia="Times New Roman" w:hAnsi="Courier New"/>
          <w:b/>
          <w:bCs/>
          <w:color w:val="080808"/>
          <w:sz w:val="20"/>
          <w:szCs w:val="20"/>
        </w:rPr>
        <w:t>{</w:t>
      </w:r>
      <w:r>
        <w:rPr>
          <w:rFonts w:ascii="Courier New" w:cs="Courier New" w:eastAsia="Times New Roman" w:hAnsi="Courier New"/>
          <w:b/>
          <w:bCs/>
          <w:color w:val="080808"/>
          <w:sz w:val="20"/>
          <w:szCs w:val="20"/>
        </w:rPr>
        <w:br/>
      </w:r>
      <w:r>
        <w:rPr>
          <w:rFonts w:ascii="Courier New" w:cs="Courier New" w:eastAsia="Times New Roman" w:hAnsi="Courier New"/>
          <w:b/>
          <w:bCs/>
          <w:color w:val="080808"/>
          <w:sz w:val="20"/>
          <w:szCs w:val="20"/>
        </w:rPr>
        <w:t xml:space="preserve">                    </w:t>
      </w:r>
      <w:r>
        <w:rPr>
          <w:rFonts w:ascii="Courier New" w:cs="Courier New" w:eastAsia="Times New Roman" w:hAnsi="Courier New"/>
          <w:color w:val="009900"/>
          <w:sz w:val="20"/>
          <w:szCs w:val="20"/>
        </w:rPr>
        <w:t>Icon</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imageVector</w:t>
      </w:r>
      <w:r>
        <w:rPr>
          <w:rFonts w:ascii="Courier New" w:cs="Courier New" w:eastAsia="Times New Roman" w:hAnsi="Courier New"/>
          <w:color w:val="4a86e8"/>
          <w:sz w:val="20"/>
          <w:szCs w:val="20"/>
        </w:rPr>
        <w:t xml:space="preserve"> = </w:t>
      </w:r>
      <w:r>
        <w:rPr>
          <w:rFonts w:ascii="Courier New" w:cs="Courier New" w:eastAsia="Times New Roman" w:hAnsi="Courier New"/>
          <w:color w:val="000000"/>
          <w:sz w:val="20"/>
          <w:szCs w:val="20"/>
        </w:rPr>
        <w:t>Icons</w:t>
      </w:r>
      <w:r>
        <w:rPr>
          <w:rFonts w:ascii="Courier New" w:cs="Courier New" w:eastAsia="Times New Roman" w:hAnsi="Courier New"/>
          <w:color w:val="080808"/>
          <w:sz w:val="20"/>
          <w:szCs w:val="20"/>
        </w:rPr>
        <w:t>.</w:t>
      </w:r>
      <w:r>
        <w:rPr>
          <w:rFonts w:ascii="Courier New" w:cs="Courier New" w:eastAsia="Times New Roman" w:hAnsi="Courier New"/>
          <w:color w:val="871094"/>
          <w:sz w:val="20"/>
          <w:szCs w:val="20"/>
        </w:rPr>
        <w:t>Default</w:t>
      </w:r>
      <w:r>
        <w:rPr>
          <w:rFonts w:ascii="Courier New" w:cs="Courier New" w:eastAsia="Times New Roman" w:hAnsi="Courier New"/>
          <w:color w:val="080808"/>
          <w:sz w:val="20"/>
          <w:szCs w:val="20"/>
        </w:rPr>
        <w:t>.</w:t>
      </w:r>
      <w:r>
        <w:rPr>
          <w:rFonts w:ascii="Courier New" w:cs="Courier New" w:eastAsia="Times New Roman" w:hAnsi="Courier New"/>
          <w:i/>
          <w:iCs/>
          <w:color w:val="871094"/>
          <w:sz w:val="20"/>
          <w:szCs w:val="20"/>
        </w:rPr>
        <w:t>Send</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color w:val="4a86e8"/>
          <w:sz w:val="20"/>
          <w:szCs w:val="20"/>
        </w:rPr>
        <w:t>contentDescription</w:t>
      </w:r>
      <w:r>
        <w:rPr>
          <w:rFonts w:ascii="Courier New" w:cs="Courier New" w:eastAsia="Times New Roman" w:hAnsi="Courier New"/>
          <w:color w:val="4a86e8"/>
          <w:sz w:val="20"/>
          <w:szCs w:val="20"/>
        </w:rPr>
        <w:t xml:space="preserve"> = </w:t>
      </w:r>
      <w:r>
        <w:rPr>
          <w:rFonts w:ascii="Courier New" w:cs="Courier New" w:eastAsia="Times New Roman" w:hAnsi="Courier New"/>
          <w:color w:val="067d17"/>
          <w:sz w:val="20"/>
          <w:szCs w:val="20"/>
        </w:rPr>
        <w:t>"Send Button"</w:t>
      </w:r>
      <w:r>
        <w:rPr>
          <w:rFonts w:ascii="Courier New" w:cs="Courier New" w:eastAsia="Times New Roman" w:hAnsi="Courier New"/>
          <w:color w:val="067d17"/>
          <w:sz w:val="20"/>
          <w:szCs w:val="20"/>
        </w:rPr>
        <w:br/>
      </w:r>
      <w:r>
        <w:rPr>
          <w:rFonts w:ascii="Courier New" w:cs="Courier New" w:eastAsia="Times New Roman" w:hAnsi="Courier New"/>
          <w:color w:val="067d17"/>
          <w:sz w:val="20"/>
          <w:szCs w:val="20"/>
        </w:rPr>
        <w:t xml:space="preserve">                    </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b/>
          <w:bCs/>
          <w:color w:val="080808"/>
          <w:sz w:val="20"/>
          <w:szCs w:val="20"/>
        </w:rPr>
        <w:t>}</w:t>
      </w:r>
      <w:r>
        <w:rPr>
          <w:rFonts w:ascii="Courier New" w:cs="Courier New" w:eastAsia="Times New Roman" w:hAnsi="Courier New"/>
          <w:b/>
          <w:bCs/>
          <w:color w:val="080808"/>
          <w:sz w:val="20"/>
          <w:szCs w:val="20"/>
        </w:rPr>
        <w:br/>
      </w:r>
      <w:r>
        <w:rPr>
          <w:rFonts w:ascii="Courier New" w:cs="Courier New" w:eastAsia="Times New Roman" w:hAnsi="Courier New"/>
          <w:b/>
          <w:bCs/>
          <w:color w:val="080808"/>
          <w:sz w:val="20"/>
          <w:szCs w:val="20"/>
        </w:rPr>
        <w:t xml:space="preserve">            }</w:t>
      </w:r>
      <w:r>
        <w:rPr>
          <w:rFonts w:ascii="Courier New" w:cs="Courier New" w:eastAsia="Times New Roman" w:hAnsi="Courier New"/>
          <w:b/>
          <w:bCs/>
          <w:color w:val="080808"/>
          <w:sz w:val="20"/>
          <w:szCs w:val="20"/>
        </w:rPr>
        <w:br/>
      </w:r>
      <w:r>
        <w:rPr>
          <w:rFonts w:ascii="Courier New" w:cs="Courier New" w:eastAsia="Times New Roman" w:hAnsi="Courier New"/>
          <w:b/>
          <w:bCs/>
          <w:color w:val="080808"/>
          <w:sz w:val="20"/>
          <w:szCs w:val="20"/>
        </w:rPr>
        <w:t xml:space="preserve">        </w:t>
      </w:r>
      <w:r>
        <w:rPr>
          <w:rFonts w:ascii="Courier New" w:cs="Courier New" w:eastAsia="Times New Roman" w:hAnsi="Courier New"/>
          <w:color w:val="080808"/>
          <w:sz w:val="20"/>
          <w:szCs w:val="20"/>
        </w:rPr>
        <w:t>)</w:t>
      </w:r>
      <w:r>
        <w:rPr>
          <w:rFonts w:ascii="Courier New" w:cs="Courier New" w:eastAsia="Times New Roman" w:hAnsi="Courier New"/>
          <w:color w:val="080808"/>
          <w:sz w:val="20"/>
          <w:szCs w:val="20"/>
        </w:rPr>
        <w:br/>
      </w:r>
      <w:r>
        <w:rPr>
          <w:rFonts w:ascii="Courier New" w:cs="Courier New" w:eastAsia="Times New Roman" w:hAnsi="Courier New"/>
          <w:color w:val="080808"/>
          <w:sz w:val="20"/>
          <w:szCs w:val="20"/>
        </w:rPr>
        <w:t xml:space="preserve">    </w:t>
      </w:r>
      <w:r>
        <w:rPr>
          <w:rFonts w:ascii="Courier New" w:cs="Courier New" w:eastAsia="Times New Roman" w:hAnsi="Courier New"/>
          <w:b/>
          <w:bCs/>
          <w:color w:val="080808"/>
          <w:sz w:val="20"/>
          <w:szCs w:val="20"/>
        </w:rPr>
        <w:t>}</w:t>
      </w:r>
      <w:r>
        <w:rPr>
          <w:rFonts w:ascii="Courier New" w:cs="Courier New" w:eastAsia="Times New Roman" w:hAnsi="Courier New"/>
          <w:b/>
          <w:bCs/>
          <w:color w:val="080808"/>
          <w:sz w:val="20"/>
          <w:szCs w:val="20"/>
        </w:rPr>
        <w:br/>
      </w:r>
      <w:r>
        <w:rPr>
          <w:rFonts w:ascii="Courier New" w:cs="Courier New" w:eastAsia="Times New Roman" w:hAnsi="Courier New"/>
          <w:color w:val="080808"/>
          <w:sz w:val="20"/>
          <w:szCs w:val="20"/>
        </w:rPr>
        <w:t>}</w:t>
      </w:r>
    </w:p>
    <w:p>
      <w:pPr>
        <w:pStyle w:val="style0"/>
        <w:rPr>
          <w:rFonts w:ascii="Times New Roman" w:cs="Times New Roman" w:hAnsi="Times New Roman"/>
          <w:b/>
          <w:bCs/>
          <w:sz w:val="36"/>
          <w:szCs w:val="36"/>
        </w:rPr>
      </w:pPr>
    </w:p>
    <w:p>
      <w:pPr>
        <w:pStyle w:val="style179"/>
        <w:ind w:left="1065"/>
        <w:rPr>
          <w:rFonts w:ascii="Times New Roman" w:cs="Times New Roman" w:hAnsi="Times New Roman"/>
          <w:b/>
          <w:bCs/>
          <w:sz w:val="36"/>
          <w:szCs w:val="36"/>
        </w:rPr>
      </w:pPr>
    </w:p>
    <w:p>
      <w:pPr>
        <w:pStyle w:val="style179"/>
        <w:ind w:left="1065"/>
        <w:rPr>
          <w:rFonts w:ascii="Times New Roman" w:cs="Times New Roman" w:hAnsi="Times New Roman"/>
          <w:b/>
          <w:bCs/>
          <w:sz w:val="44"/>
          <w:szCs w:val="44"/>
        </w:rPr>
      </w:pPr>
    </w:p>
    <w:p>
      <w:pPr>
        <w:pStyle w:val="style0"/>
        <w:rPr>
          <w:rFonts w:ascii="Times New Roman" w:cs="Times New Roman" w:hAnsi="Times New Roman"/>
          <w:sz w:val="40"/>
          <w:szCs w:val="40"/>
        </w:rPr>
      </w:pPr>
      <w:r>
        <w:rPr>
          <w:rFonts w:ascii="Times New Roman" w:cs="Times New Roman" w:hAnsi="Times New Roman"/>
          <w:sz w:val="40"/>
          <w:szCs w:val="40"/>
        </w:rPr>
        <w:t>logint.kt</w:t>
      </w:r>
      <w:r>
        <w:rPr>
          <w:rFonts w:ascii="Times New Roman" w:cs="Times New Roman" w:hAnsi="Times New Roman"/>
          <w:sz w:val="40"/>
          <w:szCs w:val="40"/>
        </w:rPr>
        <w:t xml:space="preserve"> </w:t>
      </w:r>
    </w:p>
    <w:p>
      <w:pPr>
        <w:pStyle w:val="style0"/>
        <w:rPr>
          <w:rFonts w:ascii="Times New Roman" w:cs="Times New Roman" w:hAnsi="Times New Roman"/>
          <w:sz w:val="40"/>
          <w:szCs w:val="40"/>
        </w:rPr>
      </w:pPr>
    </w:p>
    <w:p>
      <w:pPr>
        <w:pStyle w:val="style101"/>
        <w:shd w:val="clear" w:color="auto" w:fill="ffffff"/>
        <w:rPr>
          <w:color w:val="080808"/>
        </w:rPr>
      </w:pPr>
      <w:r>
        <w:rPr>
          <w:color w:val="0033b3"/>
        </w:rPr>
        <w:t xml:space="preserve">package </w:t>
      </w:r>
      <w:r>
        <w:rPr>
          <w:color w:val="080808"/>
        </w:rPr>
        <w:t>com.project.pradyotprakash.flashchat.view.login</w:t>
      </w:r>
      <w:r>
        <w:rPr>
          <w:color w:val="080808"/>
        </w:rPr>
        <w:br/>
      </w:r>
      <w:r>
        <w:rPr>
          <w:color w:val="080808"/>
        </w:rPr>
        <w:br/>
      </w:r>
      <w:r>
        <w:rPr>
          <w:color w:val="0033b3"/>
        </w:rPr>
        <w:t xml:space="preserve">import </w:t>
      </w:r>
      <w:r>
        <w:rPr>
          <w:color w:val="080808"/>
        </w:rPr>
        <w:t>androidx.compose.foundation.layout.*</w:t>
      </w:r>
      <w:r>
        <w:rPr>
          <w:color w:val="080808"/>
        </w:rPr>
        <w:br/>
      </w:r>
      <w:r>
        <w:rPr>
          <w:color w:val="0033b3"/>
        </w:rPr>
        <w:t xml:space="preserve">import </w:t>
      </w:r>
      <w:r>
        <w:rPr>
          <w:color w:val="080808"/>
        </w:rPr>
        <w:t>androidx.compose.material.CircularProgressIndicator</w:t>
      </w:r>
      <w:r>
        <w:rPr>
          <w:color w:val="080808"/>
        </w:rPr>
        <w:br/>
      </w:r>
      <w:r>
        <w:rPr>
          <w:color w:val="0033b3"/>
        </w:rPr>
        <w:t xml:space="preserve">import </w:t>
      </w:r>
      <w:r>
        <w:rPr>
          <w:color w:val="080808"/>
        </w:rPr>
        <w:t>androidx.compose.runtime.</w:t>
      </w:r>
      <w:r>
        <w:rPr>
          <w:color w:val="9e880d"/>
        </w:rPr>
        <w:t>Composable</w:t>
      </w:r>
      <w:r>
        <w:rPr>
          <w:color w:val="9e880d"/>
        </w:rPr>
        <w:br/>
      </w:r>
      <w:r>
        <w:rPr>
          <w:color w:val="0033b3"/>
        </w:rPr>
        <w:t xml:space="preserve">import </w:t>
      </w:r>
      <w:r>
        <w:rPr>
          <w:color w:val="080808"/>
        </w:rPr>
        <w:t>androidx.compose.runtime.getValue</w:t>
      </w:r>
      <w:r>
        <w:rPr>
          <w:color w:val="080808"/>
        </w:rPr>
        <w:br/>
      </w:r>
      <w:r>
        <w:rPr>
          <w:color w:val="0033b3"/>
        </w:rPr>
        <w:t xml:space="preserve">import </w:t>
      </w:r>
      <w:r>
        <w:rPr>
          <w:color w:val="080808"/>
        </w:rPr>
        <w:t>androidx.compose.runtime.livedata.observeAsState</w:t>
      </w:r>
      <w:r>
        <w:rPr>
          <w:color w:val="080808"/>
        </w:rPr>
        <w:br/>
      </w:r>
      <w:r>
        <w:rPr>
          <w:color w:val="0033b3"/>
        </w:rPr>
        <w:t xml:space="preserve">import </w:t>
      </w:r>
      <w:r>
        <w:rPr>
          <w:color w:val="080808"/>
        </w:rPr>
        <w:t>androidx.compose.ui.</w:t>
      </w:r>
      <w:r>
        <w:rPr>
          <w:color w:val="000000"/>
        </w:rPr>
        <w:t>Alignment</w:t>
      </w:r>
      <w:r>
        <w:rPr>
          <w:color w:val="000000"/>
        </w:rPr>
        <w:br/>
      </w:r>
      <w:r>
        <w:rPr>
          <w:color w:val="0033b3"/>
        </w:rPr>
        <w:t xml:space="preserve">import </w:t>
      </w:r>
      <w:r>
        <w:rPr>
          <w:color w:val="080808"/>
        </w:rPr>
        <w:t>androidx.compose.ui.</w:t>
      </w:r>
      <w:r>
        <w:rPr>
          <w:color w:val="000000"/>
        </w:rPr>
        <w:t>Modifier</w:t>
      </w:r>
      <w:r>
        <w:rPr>
          <w:color w:val="000000"/>
        </w:rPr>
        <w:br/>
      </w:r>
      <w:r>
        <w:rPr>
          <w:color w:val="0033b3"/>
        </w:rPr>
        <w:t xml:space="preserve">import </w:t>
      </w:r>
      <w:r>
        <w:rPr>
          <w:color w:val="080808"/>
        </w:rPr>
        <w:t>androidx.compose.ui.graphics.Color</w:t>
      </w:r>
      <w:r>
        <w:rPr>
          <w:color w:val="080808"/>
        </w:rPr>
        <w:br/>
      </w:r>
      <w:r>
        <w:rPr>
          <w:color w:val="0033b3"/>
        </w:rPr>
        <w:t xml:space="preserve">import </w:t>
      </w:r>
      <w:r>
        <w:rPr>
          <w:color w:val="080808"/>
        </w:rPr>
        <w:t>androidx.compose.ui.text.input.</w:t>
      </w:r>
      <w:r>
        <w:rPr>
          <w:color w:val="000000"/>
        </w:rPr>
        <w:t>KeyboardType</w:t>
      </w:r>
      <w:r>
        <w:rPr>
          <w:color w:val="000000"/>
        </w:rPr>
        <w:br/>
      </w:r>
      <w:r>
        <w:rPr>
          <w:color w:val="0033b3"/>
        </w:rPr>
        <w:t xml:space="preserve">import </w:t>
      </w:r>
      <w:r>
        <w:rPr>
          <w:color w:val="080808"/>
        </w:rPr>
        <w:t>androidx.compose.ui.text.input.</w:t>
      </w:r>
      <w:r>
        <w:rPr>
          <w:color w:val="000000"/>
        </w:rPr>
        <w:t>PasswordVisualTransformation</w:t>
      </w:r>
      <w:r>
        <w:rPr>
          <w:color w:val="000000"/>
        </w:rPr>
        <w:br/>
      </w:r>
      <w:r>
        <w:rPr>
          <w:color w:val="0033b3"/>
        </w:rPr>
        <w:t xml:space="preserve">import </w:t>
      </w:r>
      <w:r>
        <w:rPr>
          <w:color w:val="080808"/>
        </w:rPr>
        <w:t>androidx.compose.ui.text.input.</w:t>
      </w:r>
      <w:r>
        <w:rPr>
          <w:color w:val="000000"/>
        </w:rPr>
        <w:t>VisualTransformation</w:t>
      </w:r>
      <w:r>
        <w:rPr>
          <w:color w:val="000000"/>
        </w:rPr>
        <w:br/>
      </w:r>
      <w:r>
        <w:rPr>
          <w:color w:val="0033b3"/>
        </w:rPr>
        <w:t xml:space="preserve">import </w:t>
      </w:r>
      <w:r>
        <w:rPr>
          <w:color w:val="080808"/>
        </w:rPr>
        <w:t>androidx.compose.ui.unit.dp</w:t>
      </w:r>
      <w:r>
        <w:rPr>
          <w:color w:val="080808"/>
        </w:rPr>
        <w:br/>
      </w:r>
      <w:r>
        <w:rPr>
          <w:color w:val="0033b3"/>
        </w:rPr>
        <w:t xml:space="preserve">import </w:t>
      </w:r>
      <w:r>
        <w:rPr>
          <w:color w:val="080808"/>
        </w:rPr>
        <w:t>androidx.lifecycle.viewmodel.compose.viewModel</w:t>
      </w:r>
      <w:r>
        <w:rPr>
          <w:color w:val="080808"/>
        </w:rPr>
        <w:br/>
      </w:r>
      <w:r>
        <w:rPr>
          <w:color w:val="0033b3"/>
        </w:rPr>
        <w:t xml:space="preserve">import </w:t>
      </w:r>
      <w:r>
        <w:rPr>
          <w:color w:val="080808"/>
        </w:rPr>
        <w:t>com.project.pradyotprakash.flashchat.view.Appbar</w:t>
      </w:r>
      <w:r>
        <w:rPr>
          <w:color w:val="080808"/>
        </w:rPr>
        <w:br/>
      </w:r>
      <w:r>
        <w:rPr>
          <w:color w:val="0033b3"/>
        </w:rPr>
        <w:t xml:space="preserve">import </w:t>
      </w:r>
      <w:r>
        <w:rPr>
          <w:color w:val="080808"/>
        </w:rPr>
        <w:t>com.project.pradyotprakash.flashchat.view.Buttons</w:t>
      </w:r>
      <w:r>
        <w:rPr>
          <w:color w:val="080808"/>
        </w:rPr>
        <w:br/>
      </w:r>
      <w:r>
        <w:rPr>
          <w:color w:val="0033b3"/>
        </w:rPr>
        <w:t xml:space="preserve">import </w:t>
      </w:r>
      <w:r>
        <w:rPr>
          <w:color w:val="080808"/>
        </w:rPr>
        <w:t>com.project.pradyotprakash.flashchat.view.TextFormField</w:t>
      </w:r>
      <w:r>
        <w:rPr>
          <w:color w:val="080808"/>
        </w:rPr>
        <w:br/>
      </w:r>
      <w:r>
        <w:rPr>
          <w:color w:val="080808"/>
        </w:rPr>
        <w:br/>
      </w:r>
      <w:r>
        <w:rPr>
          <w:i/>
          <w:iCs/>
          <w:color w:val="8c8c8c"/>
        </w:rPr>
        <w:t>/**</w:t>
      </w:r>
      <w:r>
        <w:rPr>
          <w:i/>
          <w:iCs/>
          <w:color w:val="8c8c8c"/>
        </w:rPr>
        <w:br/>
      </w:r>
      <w:r>
        <w:rPr>
          <w:i/>
          <w:iCs/>
          <w:color w:val="8c8c8c"/>
        </w:rPr>
        <w:t xml:space="preserve"> * The login view which will help the user to authenticate themselves and go to the</w:t>
      </w:r>
      <w:r>
        <w:rPr>
          <w:i/>
          <w:iCs/>
          <w:color w:val="8c8c8c"/>
        </w:rPr>
        <w:br/>
      </w:r>
      <w:r>
        <w:rPr>
          <w:i/>
          <w:iCs/>
          <w:color w:val="8c8c8c"/>
        </w:rPr>
        <w:t xml:space="preserve"> * home screen to show and send messages to others.</w:t>
      </w:r>
      <w:r>
        <w:rPr>
          <w:i/>
          <w:iCs/>
          <w:color w:val="8c8c8c"/>
        </w:rPr>
        <w:br/>
      </w:r>
      <w:r>
        <w:rPr>
          <w:i/>
          <w:iCs/>
          <w:color w:val="8c8c8c"/>
        </w:rPr>
        <w:t xml:space="preserve"> */</w:t>
      </w:r>
      <w:r>
        <w:rPr>
          <w:i/>
          <w:iCs/>
          <w:color w:val="8c8c8c"/>
        </w:rPr>
        <w:br/>
      </w:r>
      <w:r>
        <w:rPr>
          <w:i/>
          <w:iCs/>
          <w:color w:val="8c8c8c"/>
        </w:rPr>
        <w:br/>
      </w:r>
      <w:r>
        <w:rPr>
          <w:color w:val="9e880d"/>
        </w:rPr>
        <w:t>@Composable</w:t>
      </w:r>
      <w:r>
        <w:rPr>
          <w:color w:val="9e880d"/>
        </w:rPr>
        <w:br/>
      </w:r>
      <w:r>
        <w:rPr>
          <w:color w:val="0033b3"/>
        </w:rPr>
        <w:t xml:space="preserve">fun </w:t>
      </w:r>
      <w:r>
        <w:rPr>
          <w:color w:val="00627a"/>
        </w:rPr>
        <w:t>LoginView</w:t>
      </w:r>
      <w:r>
        <w:rPr>
          <w:color w:val="080808"/>
        </w:rPr>
        <w:t>(</w:t>
      </w:r>
      <w:r>
        <w:rPr>
          <w:color w:val="080808"/>
        </w:rPr>
        <w:br/>
      </w:r>
      <w:r>
        <w:rPr>
          <w:color w:val="080808"/>
        </w:rPr>
        <w:t xml:space="preserve">    home: () -&gt; </w:t>
      </w:r>
      <w:r>
        <w:rPr>
          <w:color w:val="000000"/>
        </w:rPr>
        <w:t>Unit</w:t>
      </w:r>
      <w:r>
        <w:rPr>
          <w:color w:val="080808"/>
        </w:rPr>
        <w:t>,</w:t>
      </w:r>
      <w:r>
        <w:rPr>
          <w:color w:val="080808"/>
        </w:rPr>
        <w:br/>
      </w:r>
      <w:r>
        <w:rPr>
          <w:color w:val="080808"/>
        </w:rPr>
        <w:t xml:space="preserve">    back: () -&gt; </w:t>
      </w:r>
      <w:r>
        <w:rPr>
          <w:color w:val="000000"/>
        </w:rPr>
        <w:t>Unit</w:t>
      </w:r>
      <w:r>
        <w:rPr>
          <w:color w:val="080808"/>
        </w:rPr>
        <w:t>,</w:t>
      </w:r>
      <w:r>
        <w:rPr>
          <w:color w:val="080808"/>
        </w:rPr>
        <w:br/>
      </w:r>
      <w:r>
        <w:rPr>
          <w:color w:val="080808"/>
        </w:rPr>
        <w:t xml:space="preserve">    </w:t>
      </w:r>
      <w:r>
        <w:rPr>
          <w:color w:val="080808"/>
        </w:rPr>
        <w:t>loginViewModel</w:t>
      </w:r>
      <w:r>
        <w:rPr>
          <w:color w:val="080808"/>
        </w:rPr>
        <w:t xml:space="preserve">: </w:t>
      </w:r>
      <w:r>
        <w:rPr>
          <w:color w:val="000000"/>
        </w:rPr>
        <w:t>LoginViewModel</w:t>
      </w:r>
      <w:r>
        <w:rPr>
          <w:color w:val="000000"/>
        </w:rPr>
        <w:t xml:space="preserve"> </w:t>
      </w:r>
      <w:r>
        <w:rPr>
          <w:color w:val="080808"/>
        </w:rPr>
        <w:t xml:space="preserve">= </w:t>
      </w:r>
      <w:r>
        <w:rPr>
          <w:color w:val="009900"/>
        </w:rPr>
        <w:t>viewModel</w:t>
      </w:r>
      <w:r>
        <w:rPr>
          <w:color w:val="080808"/>
        </w:rPr>
        <w:t>()</w:t>
      </w:r>
      <w:r>
        <w:rPr>
          <w:color w:val="080808"/>
        </w:rPr>
        <w:br/>
      </w:r>
      <w:r>
        <w:rPr>
          <w:color w:val="080808"/>
        </w:rPr>
        <w:t>) {</w:t>
      </w:r>
      <w:r>
        <w:rPr>
          <w:color w:val="080808"/>
        </w:rPr>
        <w:br/>
      </w:r>
      <w:r>
        <w:rPr>
          <w:color w:val="080808"/>
        </w:rPr>
        <w:t xml:space="preserve">    </w:t>
      </w:r>
      <w:r>
        <w:rPr>
          <w:color w:val="0033b3"/>
        </w:rPr>
        <w:t>val</w:t>
      </w:r>
      <w:r>
        <w:rPr>
          <w:color w:val="0033b3"/>
        </w:rPr>
        <w:t xml:space="preserve"> </w:t>
      </w:r>
      <w:r>
        <w:rPr>
          <w:color w:val="000000"/>
        </w:rPr>
        <w:t>email</w:t>
      </w:r>
      <w:r>
        <w:rPr>
          <w:color w:val="080808"/>
        </w:rPr>
        <w:t xml:space="preserve">: </w:t>
      </w:r>
      <w:r>
        <w:rPr>
          <w:color w:val="000000"/>
        </w:rPr>
        <w:t xml:space="preserve">String </w:t>
      </w:r>
      <w:r>
        <w:rPr>
          <w:color w:val="0033b3"/>
        </w:rPr>
        <w:t xml:space="preserve">by </w:t>
      </w:r>
      <w:r>
        <w:rPr>
          <w:color w:val="000000"/>
        </w:rPr>
        <w:t>loginViewModel</w:t>
      </w:r>
      <w:r>
        <w:rPr>
          <w:color w:val="080808"/>
        </w:rPr>
        <w:t>.</w:t>
      </w:r>
      <w:r>
        <w:rPr>
          <w:color w:val="871094"/>
        </w:rPr>
        <w:t>email</w:t>
      </w:r>
      <w:r>
        <w:rPr>
          <w:color w:val="080808"/>
        </w:rPr>
        <w:t>.</w:t>
      </w:r>
      <w:r>
        <w:rPr>
          <w:color w:val="009900"/>
        </w:rPr>
        <w:t>observeAsState</w:t>
      </w:r>
      <w:r>
        <w:rPr>
          <w:color w:val="080808"/>
        </w:rPr>
        <w:t>(</w:t>
      </w:r>
      <w:r>
        <w:rPr>
          <w:color w:val="067d17"/>
        </w:rPr>
        <w:t>""</w:t>
      </w:r>
      <w:r>
        <w:rPr>
          <w:color w:val="080808"/>
        </w:rPr>
        <w:t>)</w:t>
      </w:r>
      <w:r>
        <w:rPr>
          <w:color w:val="080808"/>
        </w:rPr>
        <w:br/>
      </w:r>
      <w:r>
        <w:rPr>
          <w:color w:val="080808"/>
        </w:rPr>
        <w:t xml:space="preserve">    </w:t>
      </w:r>
      <w:r>
        <w:rPr>
          <w:color w:val="0033b3"/>
        </w:rPr>
        <w:t>val</w:t>
      </w:r>
      <w:r>
        <w:rPr>
          <w:color w:val="0033b3"/>
        </w:rPr>
        <w:t xml:space="preserve"> </w:t>
      </w:r>
      <w:r>
        <w:rPr>
          <w:color w:val="000000"/>
        </w:rPr>
        <w:t>password</w:t>
      </w:r>
      <w:r>
        <w:rPr>
          <w:color w:val="080808"/>
        </w:rPr>
        <w:t xml:space="preserve">: </w:t>
      </w:r>
      <w:r>
        <w:rPr>
          <w:color w:val="000000"/>
        </w:rPr>
        <w:t xml:space="preserve">String </w:t>
      </w:r>
      <w:r>
        <w:rPr>
          <w:color w:val="0033b3"/>
        </w:rPr>
        <w:t xml:space="preserve">by </w:t>
      </w:r>
      <w:r>
        <w:rPr>
          <w:color w:val="000000"/>
        </w:rPr>
        <w:t>loginViewModel</w:t>
      </w:r>
      <w:r>
        <w:rPr>
          <w:color w:val="080808"/>
        </w:rPr>
        <w:t>.</w:t>
      </w:r>
      <w:r>
        <w:rPr>
          <w:color w:val="871094"/>
        </w:rPr>
        <w:t>password</w:t>
      </w:r>
      <w:r>
        <w:rPr>
          <w:color w:val="080808"/>
        </w:rPr>
        <w:t>.</w:t>
      </w:r>
      <w:r>
        <w:rPr>
          <w:color w:val="009900"/>
        </w:rPr>
        <w:t>observeAsState</w:t>
      </w:r>
      <w:r>
        <w:rPr>
          <w:color w:val="080808"/>
        </w:rPr>
        <w:t>(</w:t>
      </w:r>
      <w:r>
        <w:rPr>
          <w:color w:val="067d17"/>
        </w:rPr>
        <w:t>""</w:t>
      </w:r>
      <w:r>
        <w:rPr>
          <w:color w:val="080808"/>
        </w:rPr>
        <w:t>)</w:t>
      </w:r>
      <w:r>
        <w:rPr>
          <w:color w:val="080808"/>
        </w:rPr>
        <w:br/>
      </w:r>
      <w:r>
        <w:rPr>
          <w:color w:val="080808"/>
        </w:rPr>
        <w:t xml:space="preserve">    </w:t>
      </w:r>
      <w:r>
        <w:rPr>
          <w:color w:val="0033b3"/>
        </w:rPr>
        <w:t>val</w:t>
      </w:r>
      <w:r>
        <w:rPr>
          <w:color w:val="0033b3"/>
        </w:rPr>
        <w:t xml:space="preserve"> </w:t>
      </w:r>
      <w:r>
        <w:rPr>
          <w:color w:val="000000"/>
        </w:rPr>
        <w:t>loading</w:t>
      </w:r>
      <w:r>
        <w:rPr>
          <w:color w:val="080808"/>
        </w:rPr>
        <w:t xml:space="preserve">: </w:t>
      </w:r>
      <w:r>
        <w:rPr>
          <w:color w:val="000000"/>
        </w:rPr>
        <w:t xml:space="preserve">Boolean </w:t>
      </w:r>
      <w:r>
        <w:rPr>
          <w:color w:val="0033b3"/>
        </w:rPr>
        <w:t xml:space="preserve">by </w:t>
      </w:r>
      <w:r>
        <w:rPr>
          <w:color w:val="000000"/>
        </w:rPr>
        <w:t>loginViewModel</w:t>
      </w:r>
      <w:r>
        <w:rPr>
          <w:color w:val="080808"/>
        </w:rPr>
        <w:t>.</w:t>
      </w:r>
      <w:r>
        <w:rPr>
          <w:color w:val="871094"/>
        </w:rPr>
        <w:t>loading</w:t>
      </w:r>
      <w:r>
        <w:rPr>
          <w:color w:val="080808"/>
        </w:rPr>
        <w:t>.</w:t>
      </w:r>
      <w:r>
        <w:rPr>
          <w:i/>
          <w:iCs/>
          <w:color w:val="00627a"/>
        </w:rPr>
        <w:t>observeAsState</w:t>
      </w:r>
      <w:r>
        <w:rPr>
          <w:color w:val="080808"/>
        </w:rPr>
        <w:t>(</w:t>
      </w:r>
      <w:r>
        <w:rPr>
          <w:color w:val="4a86e8"/>
        </w:rPr>
        <w:t xml:space="preserve">initial = </w:t>
      </w:r>
      <w:r>
        <w:rPr>
          <w:color w:val="0033b3"/>
        </w:rPr>
        <w:t>false</w:t>
      </w:r>
      <w:r>
        <w:rPr>
          <w:color w:val="080808"/>
        </w:rPr>
        <w:t>)</w:t>
      </w:r>
      <w:r>
        <w:rPr>
          <w:color w:val="080808"/>
        </w:rPr>
        <w:br/>
      </w:r>
      <w:r>
        <w:rPr>
          <w:color w:val="080808"/>
        </w:rPr>
        <w:br/>
      </w:r>
      <w:r>
        <w:rPr>
          <w:color w:val="080808"/>
        </w:rPr>
        <w:t xml:space="preserve">    </w:t>
      </w:r>
      <w:r>
        <w:rPr>
          <w:color w:val="009900"/>
        </w:rPr>
        <w:t>Box</w:t>
      </w:r>
      <w:r>
        <w:rPr>
          <w:color w:val="080808"/>
        </w:rPr>
        <w:t>(</w:t>
      </w:r>
      <w:r>
        <w:rPr>
          <w:color w:val="080808"/>
        </w:rPr>
        <w:br/>
      </w:r>
      <w:r>
        <w:rPr>
          <w:color w:val="080808"/>
        </w:rPr>
        <w:t xml:space="preserve">        </w:t>
      </w:r>
      <w:r>
        <w:rPr>
          <w:color w:val="4a86e8"/>
        </w:rPr>
        <w:t>contentAlignment</w:t>
      </w:r>
      <w:r>
        <w:rPr>
          <w:color w:val="4a86e8"/>
        </w:rPr>
        <w:t xml:space="preserve"> = </w:t>
      </w:r>
      <w:r>
        <w:rPr>
          <w:color w:val="000000"/>
        </w:rPr>
        <w:t>Alignment</w:t>
      </w:r>
      <w:r>
        <w:rPr>
          <w:color w:val="080808"/>
        </w:rPr>
        <w:t>.</w:t>
      </w:r>
      <w:r>
        <w:rPr>
          <w:color w:val="871094"/>
        </w:rPr>
        <w:t>Center</w:t>
      </w:r>
      <w:r>
        <w:rPr>
          <w:color w:val="080808"/>
        </w:rPr>
        <w:t>,</w:t>
      </w:r>
      <w:r>
        <w:rPr>
          <w:color w:val="080808"/>
        </w:rPr>
        <w:br/>
      </w:r>
      <w:r>
        <w:rPr>
          <w:color w:val="080808"/>
        </w:rPr>
        <w:t xml:space="preserve">        </w:t>
      </w:r>
      <w:r>
        <w:rPr>
          <w:color w:val="4a86e8"/>
        </w:rPr>
        <w:t xml:space="preserve">modifier = </w:t>
      </w:r>
      <w:r>
        <w:rPr>
          <w:color w:val="000000"/>
        </w:rPr>
        <w:t>Modifier</w:t>
      </w:r>
      <w:r>
        <w:rPr>
          <w:color w:val="080808"/>
        </w:rPr>
        <w:t>.</w:t>
      </w:r>
      <w:r>
        <w:rPr>
          <w:i/>
          <w:iCs/>
          <w:color w:val="00627a"/>
        </w:rPr>
        <w:t>fillMaxSize</w:t>
      </w:r>
      <w:r>
        <w:rPr>
          <w:color w:val="080808"/>
        </w:rPr>
        <w:t>()</w:t>
      </w:r>
      <w:r>
        <w:rPr>
          <w:color w:val="080808"/>
        </w:rPr>
        <w:br/>
      </w:r>
      <w:r>
        <w:rPr>
          <w:color w:val="080808"/>
        </w:rPr>
        <w:t xml:space="preserve">    ) </w:t>
      </w:r>
      <w:r>
        <w:rPr>
          <w:b/>
          <w:bCs/>
          <w:color w:val="080808"/>
        </w:rPr>
        <w:t>{</w:t>
      </w:r>
      <w:r>
        <w:rPr>
          <w:b/>
          <w:bCs/>
          <w:color w:val="080808"/>
        </w:rPr>
        <w:br/>
      </w:r>
      <w:r>
        <w:rPr>
          <w:b/>
          <w:bCs/>
          <w:color w:val="080808"/>
        </w:rPr>
        <w:t xml:space="preserve">        </w:t>
      </w:r>
      <w:r>
        <w:rPr>
          <w:color w:val="0033b3"/>
        </w:rPr>
        <w:t xml:space="preserve">if </w:t>
      </w:r>
      <w:r>
        <w:rPr>
          <w:color w:val="080808"/>
        </w:rPr>
        <w:t>(</w:t>
      </w:r>
      <w:r>
        <w:rPr>
          <w:color w:val="000000"/>
        </w:rPr>
        <w:t>loading</w:t>
      </w:r>
      <w:r>
        <w:rPr>
          <w:color w:val="080808"/>
        </w:rPr>
        <w:t>) {</w:t>
      </w:r>
      <w:r>
        <w:rPr>
          <w:color w:val="080808"/>
        </w:rPr>
        <w:br/>
      </w:r>
      <w:r>
        <w:rPr>
          <w:color w:val="080808"/>
        </w:rPr>
        <w:t xml:space="preserve">            </w:t>
      </w:r>
      <w:r>
        <w:rPr>
          <w:color w:val="009900"/>
        </w:rPr>
        <w:t>CircularProgressIndicator</w:t>
      </w:r>
      <w:r>
        <w:rPr>
          <w:color w:val="080808"/>
        </w:rPr>
        <w:t>()</w:t>
      </w:r>
      <w:r>
        <w:rPr>
          <w:color w:val="080808"/>
        </w:rPr>
        <w:br/>
      </w:r>
      <w:r>
        <w:rPr>
          <w:color w:val="080808"/>
        </w:rPr>
        <w:t xml:space="preserve">        }</w:t>
      </w:r>
      <w:r>
        <w:rPr>
          <w:color w:val="080808"/>
        </w:rPr>
        <w:br/>
      </w:r>
      <w:r>
        <w:rPr>
          <w:color w:val="080808"/>
        </w:rPr>
        <w:t xml:space="preserve">        </w:t>
      </w:r>
      <w:r>
        <w:rPr>
          <w:color w:val="009900"/>
        </w:rPr>
        <w:t>Column</w:t>
      </w:r>
      <w:r>
        <w:rPr>
          <w:color w:val="080808"/>
        </w:rPr>
        <w:t>(</w:t>
      </w:r>
      <w:r>
        <w:rPr>
          <w:color w:val="080808"/>
        </w:rPr>
        <w:br/>
      </w:r>
      <w:r>
        <w:rPr>
          <w:color w:val="080808"/>
        </w:rPr>
        <w:t xml:space="preserve">            </w:t>
      </w:r>
      <w:r>
        <w:rPr>
          <w:color w:val="4a86e8"/>
        </w:rPr>
        <w:t xml:space="preserve">modifier = </w:t>
      </w:r>
      <w:r>
        <w:rPr>
          <w:color w:val="000000"/>
        </w:rPr>
        <w:t>Modifier</w:t>
      </w:r>
      <w:r>
        <w:rPr>
          <w:color w:val="080808"/>
        </w:rPr>
        <w:t>.</w:t>
      </w:r>
      <w:r>
        <w:rPr>
          <w:i/>
          <w:iCs/>
          <w:color w:val="00627a"/>
        </w:rPr>
        <w:t>fillMaxSize</w:t>
      </w:r>
      <w:r>
        <w:rPr>
          <w:color w:val="080808"/>
        </w:rPr>
        <w:t>(),</w:t>
      </w:r>
      <w:r>
        <w:rPr>
          <w:color w:val="080808"/>
        </w:rPr>
        <w:br/>
      </w:r>
      <w:r>
        <w:rPr>
          <w:color w:val="080808"/>
        </w:rPr>
        <w:t xml:space="preserve">            </w:t>
      </w:r>
      <w:r>
        <w:rPr>
          <w:color w:val="4a86e8"/>
        </w:rPr>
        <w:t>horizontalAlignment</w:t>
      </w:r>
      <w:r>
        <w:rPr>
          <w:color w:val="4a86e8"/>
        </w:rPr>
        <w:t xml:space="preserve"> = </w:t>
      </w:r>
      <w:r>
        <w:rPr>
          <w:color w:val="000000"/>
        </w:rPr>
        <w:t>Alignment</w:t>
      </w:r>
      <w:r>
        <w:rPr>
          <w:color w:val="080808"/>
        </w:rPr>
        <w:t>.</w:t>
      </w:r>
      <w:r>
        <w:rPr>
          <w:color w:val="871094"/>
        </w:rPr>
        <w:t>CenterHorizontally</w:t>
      </w:r>
      <w:r>
        <w:rPr>
          <w:color w:val="080808"/>
        </w:rPr>
        <w:t>,</w:t>
      </w:r>
      <w:r>
        <w:rPr>
          <w:color w:val="080808"/>
        </w:rPr>
        <w:br/>
      </w:r>
      <w:r>
        <w:rPr>
          <w:color w:val="080808"/>
        </w:rPr>
        <w:t xml:space="preserve">            </w:t>
      </w:r>
      <w:r>
        <w:rPr>
          <w:color w:val="4a86e8"/>
        </w:rPr>
        <w:t>verticalArrangement</w:t>
      </w:r>
      <w:r>
        <w:rPr>
          <w:color w:val="4a86e8"/>
        </w:rPr>
        <w:t xml:space="preserve"> = </w:t>
      </w:r>
      <w:r>
        <w:rPr>
          <w:color w:val="000000"/>
        </w:rPr>
        <w:t>Arrangement</w:t>
      </w:r>
      <w:r>
        <w:rPr>
          <w:color w:val="080808"/>
        </w:rPr>
        <w:t>.</w:t>
      </w:r>
      <w:r>
        <w:rPr>
          <w:color w:val="871094"/>
        </w:rPr>
        <w:t>Top</w:t>
      </w:r>
      <w:r>
        <w:rPr>
          <w:color w:val="871094"/>
        </w:rPr>
        <w:br/>
      </w:r>
      <w:r>
        <w:rPr>
          <w:color w:val="871094"/>
        </w:rPr>
        <w:t xml:space="preserve">        </w:t>
      </w:r>
      <w:r>
        <w:rPr>
          <w:color w:val="080808"/>
        </w:rPr>
        <w:t xml:space="preserve">) </w:t>
      </w:r>
      <w:r>
        <w:rPr>
          <w:b/>
          <w:bCs/>
          <w:color w:val="080808"/>
        </w:rPr>
        <w:t>{</w:t>
      </w:r>
      <w:r>
        <w:rPr>
          <w:b/>
          <w:bCs/>
          <w:color w:val="080808"/>
        </w:rPr>
        <w:br/>
      </w:r>
      <w:r>
        <w:rPr>
          <w:b/>
          <w:bCs/>
          <w:color w:val="080808"/>
        </w:rPr>
        <w:t xml:space="preserve">            </w:t>
      </w:r>
      <w:r>
        <w:rPr>
          <w:color w:val="009900"/>
        </w:rPr>
        <w:t>Appbar</w:t>
      </w:r>
      <w:r>
        <w:rPr>
          <w:color w:val="080808"/>
        </w:rPr>
        <w:t>(</w:t>
      </w:r>
      <w:r>
        <w:rPr>
          <w:color w:val="080808"/>
        </w:rPr>
        <w:br/>
      </w:r>
      <w:r>
        <w:rPr>
          <w:color w:val="080808"/>
        </w:rPr>
        <w:t xml:space="preserve">                </w:t>
      </w:r>
      <w:r>
        <w:rPr>
          <w:color w:val="4a86e8"/>
        </w:rPr>
        <w:t xml:space="preserve">title = </w:t>
      </w:r>
      <w:r>
        <w:rPr>
          <w:color w:val="067d17"/>
        </w:rPr>
        <w:t>"Login"</w:t>
      </w:r>
      <w:r>
        <w:rPr>
          <w:color w:val="080808"/>
        </w:rPr>
        <w:t>,</w:t>
      </w:r>
      <w:r>
        <w:rPr>
          <w:color w:val="080808"/>
        </w:rPr>
        <w:br/>
      </w:r>
      <w:r>
        <w:rPr>
          <w:color w:val="080808"/>
        </w:rPr>
        <w:t xml:space="preserve">                </w:t>
      </w:r>
      <w:r>
        <w:rPr>
          <w:color w:val="4a86e8"/>
        </w:rPr>
        <w:t xml:space="preserve">action = </w:t>
      </w:r>
      <w:r>
        <w:rPr>
          <w:color w:val="080808"/>
        </w:rPr>
        <w:t>back</w:t>
      </w:r>
      <w:r>
        <w:rPr>
          <w:color w:val="080808"/>
        </w:rPr>
        <w:br/>
      </w:r>
      <w:r>
        <w:rPr>
          <w:color w:val="080808"/>
        </w:rPr>
        <w:t xml:space="preserve">            )</w:t>
      </w:r>
      <w:r>
        <w:rPr>
          <w:color w:val="080808"/>
        </w:rPr>
        <w:br/>
      </w:r>
      <w:r>
        <w:rPr>
          <w:color w:val="080808"/>
        </w:rPr>
        <w:t xml:space="preserve">            </w:t>
      </w:r>
      <w:r>
        <w:rPr>
          <w:color w:val="009900"/>
        </w:rPr>
        <w:t>TextFormField</w:t>
      </w:r>
      <w:r>
        <w:rPr>
          <w:color w:val="080808"/>
        </w:rPr>
        <w:t>(</w:t>
      </w:r>
      <w:r>
        <w:rPr>
          <w:color w:val="080808"/>
        </w:rPr>
        <w:br/>
      </w:r>
      <w:r>
        <w:rPr>
          <w:color w:val="080808"/>
        </w:rPr>
        <w:t xml:space="preserve">                </w:t>
      </w:r>
      <w:r>
        <w:rPr>
          <w:color w:val="4a86e8"/>
        </w:rPr>
        <w:t xml:space="preserve">value = </w:t>
      </w:r>
      <w:r>
        <w:rPr>
          <w:color w:val="000000"/>
        </w:rPr>
        <w:t>email</w:t>
      </w:r>
      <w:r>
        <w:rPr>
          <w:color w:val="080808"/>
        </w:rPr>
        <w:t>,</w:t>
      </w:r>
      <w:r>
        <w:rPr>
          <w:color w:val="080808"/>
        </w:rPr>
        <w:br/>
      </w:r>
      <w:r>
        <w:rPr>
          <w:color w:val="080808"/>
        </w:rPr>
        <w:t xml:space="preserve">                </w:t>
      </w:r>
      <w:r>
        <w:rPr>
          <w:color w:val="4a86e8"/>
        </w:rPr>
        <w:t>onValueChange</w:t>
      </w:r>
      <w:r>
        <w:rPr>
          <w:color w:val="4a86e8"/>
        </w:rPr>
        <w:t xml:space="preserve"> = </w:t>
      </w:r>
      <w:r>
        <w:rPr>
          <w:b/>
          <w:bCs/>
          <w:color w:val="080808"/>
        </w:rPr>
        <w:t xml:space="preserve">{ </w:t>
      </w:r>
      <w:r>
        <w:rPr>
          <w:color w:val="000000"/>
        </w:rPr>
        <w:t>loginViewModel</w:t>
      </w:r>
      <w:r>
        <w:rPr>
          <w:color w:val="080808"/>
        </w:rPr>
        <w:t>.updateEmail</w:t>
      </w:r>
      <w:r>
        <w:rPr>
          <w:color w:val="080808"/>
        </w:rPr>
        <w:t>(</w:t>
      </w:r>
      <w:r>
        <w:rPr>
          <w:b/>
          <w:bCs/>
          <w:color w:val="080808"/>
        </w:rPr>
        <w:t>it</w:t>
      </w:r>
      <w:r>
        <w:rPr>
          <w:color w:val="080808"/>
        </w:rPr>
        <w:t xml:space="preserve">) </w:t>
      </w:r>
      <w:r>
        <w:rPr>
          <w:b/>
          <w:bCs/>
          <w:color w:val="080808"/>
        </w:rPr>
        <w:t>}</w:t>
      </w:r>
      <w:r>
        <w:rPr>
          <w:color w:val="080808"/>
        </w:rPr>
        <w:t>,</w:t>
      </w:r>
      <w:r>
        <w:rPr>
          <w:color w:val="080808"/>
        </w:rPr>
        <w:br/>
      </w:r>
      <w:r>
        <w:rPr>
          <w:color w:val="080808"/>
        </w:rPr>
        <w:t xml:space="preserve">                </w:t>
      </w:r>
      <w:r>
        <w:rPr>
          <w:color w:val="4a86e8"/>
        </w:rPr>
        <w:t xml:space="preserve">label = </w:t>
      </w:r>
      <w:r>
        <w:rPr>
          <w:color w:val="067d17"/>
        </w:rPr>
        <w:t>"Email"</w:t>
      </w:r>
      <w:r>
        <w:rPr>
          <w:color w:val="080808"/>
        </w:rPr>
        <w:t>,</w:t>
      </w:r>
      <w:r>
        <w:rPr>
          <w:color w:val="080808"/>
        </w:rPr>
        <w:br/>
      </w:r>
      <w:r>
        <w:rPr>
          <w:color w:val="080808"/>
        </w:rPr>
        <w:t xml:space="preserve">                </w:t>
      </w:r>
      <w:r>
        <w:rPr>
          <w:color w:val="4a86e8"/>
        </w:rPr>
        <w:t>keyboardType</w:t>
      </w:r>
      <w:r>
        <w:rPr>
          <w:color w:val="4a86e8"/>
        </w:rPr>
        <w:t xml:space="preserve"> = </w:t>
      </w:r>
      <w:r>
        <w:rPr>
          <w:color w:val="000000"/>
        </w:rPr>
        <w:t>KeyboardType</w:t>
      </w:r>
      <w:r>
        <w:rPr>
          <w:color w:val="080808"/>
        </w:rPr>
        <w:t>.</w:t>
      </w:r>
      <w:r>
        <w:rPr>
          <w:color w:val="871094"/>
        </w:rPr>
        <w:t>Email</w:t>
      </w:r>
      <w:r>
        <w:rPr>
          <w:color w:val="080808"/>
        </w:rPr>
        <w:t>,</w:t>
      </w:r>
      <w:r>
        <w:rPr>
          <w:color w:val="080808"/>
        </w:rPr>
        <w:br/>
      </w:r>
      <w:r>
        <w:rPr>
          <w:color w:val="080808"/>
        </w:rPr>
        <w:t xml:space="preserve">                </w:t>
      </w:r>
      <w:r>
        <w:rPr>
          <w:color w:val="4a86e8"/>
        </w:rPr>
        <w:t>visualTransformation</w:t>
      </w:r>
      <w:r>
        <w:rPr>
          <w:color w:val="4a86e8"/>
        </w:rPr>
        <w:t xml:space="preserve"> = </w:t>
      </w:r>
      <w:r>
        <w:rPr>
          <w:color w:val="000000"/>
        </w:rPr>
        <w:t>VisualTransformation</w:t>
      </w:r>
      <w:r>
        <w:rPr>
          <w:color w:val="080808"/>
        </w:rPr>
        <w:t>.</w:t>
      </w:r>
      <w:r>
        <w:rPr>
          <w:color w:val="871094"/>
        </w:rPr>
        <w:t>None</w:t>
      </w:r>
      <w:r>
        <w:rPr>
          <w:color w:val="871094"/>
        </w:rPr>
        <w:br/>
      </w:r>
      <w:r>
        <w:rPr>
          <w:color w:val="871094"/>
        </w:rPr>
        <w:t xml:space="preserve">            </w:t>
      </w:r>
      <w:r>
        <w:rPr>
          <w:color w:val="080808"/>
        </w:rPr>
        <w:t>)</w:t>
      </w:r>
      <w:r>
        <w:rPr>
          <w:color w:val="080808"/>
        </w:rPr>
        <w:br/>
      </w:r>
      <w:r>
        <w:rPr>
          <w:color w:val="080808"/>
        </w:rPr>
        <w:t xml:space="preserve">            </w:t>
      </w:r>
      <w:r>
        <w:rPr>
          <w:i/>
          <w:iCs/>
          <w:color w:val="00627a"/>
        </w:rPr>
        <w:t>TextFormField</w:t>
      </w:r>
      <w:r>
        <w:rPr>
          <w:color w:val="080808"/>
        </w:rPr>
        <w:t>(</w:t>
      </w:r>
      <w:r>
        <w:rPr>
          <w:color w:val="080808"/>
        </w:rPr>
        <w:br/>
      </w:r>
      <w:r>
        <w:rPr>
          <w:color w:val="080808"/>
        </w:rPr>
        <w:t xml:space="preserve">                </w:t>
      </w:r>
      <w:r>
        <w:rPr>
          <w:color w:val="4a86e8"/>
        </w:rPr>
        <w:t xml:space="preserve">value = </w:t>
      </w:r>
      <w:r>
        <w:rPr>
          <w:color w:val="000000"/>
        </w:rPr>
        <w:t>password</w:t>
      </w:r>
      <w:r>
        <w:rPr>
          <w:color w:val="080808"/>
        </w:rPr>
        <w:t>,</w:t>
      </w:r>
      <w:r>
        <w:rPr>
          <w:color w:val="080808"/>
        </w:rPr>
        <w:br/>
      </w:r>
      <w:r>
        <w:rPr>
          <w:color w:val="080808"/>
        </w:rPr>
        <w:t xml:space="preserve">                </w:t>
      </w:r>
      <w:r>
        <w:rPr>
          <w:color w:val="4a86e8"/>
        </w:rPr>
        <w:t>onValueChange</w:t>
      </w:r>
      <w:r>
        <w:rPr>
          <w:color w:val="4a86e8"/>
        </w:rPr>
        <w:t xml:space="preserve"> = </w:t>
      </w:r>
      <w:r>
        <w:rPr>
          <w:b/>
          <w:bCs/>
          <w:color w:val="080808"/>
        </w:rPr>
        <w:t xml:space="preserve">{ </w:t>
      </w:r>
      <w:r>
        <w:rPr>
          <w:color w:val="000000"/>
        </w:rPr>
        <w:t>loginViewModel</w:t>
      </w:r>
      <w:r>
        <w:rPr>
          <w:color w:val="080808"/>
        </w:rPr>
        <w:t>.updatePassword</w:t>
      </w:r>
      <w:r>
        <w:rPr>
          <w:color w:val="080808"/>
        </w:rPr>
        <w:t>(</w:t>
      </w:r>
      <w:r>
        <w:rPr>
          <w:b/>
          <w:bCs/>
          <w:color w:val="080808"/>
        </w:rPr>
        <w:t>it</w:t>
      </w:r>
      <w:r>
        <w:rPr>
          <w:color w:val="080808"/>
        </w:rPr>
        <w:t xml:space="preserve">) </w:t>
      </w:r>
      <w:r>
        <w:rPr>
          <w:b/>
          <w:bCs/>
          <w:color w:val="080808"/>
        </w:rPr>
        <w:t>}</w:t>
      </w:r>
      <w:r>
        <w:rPr>
          <w:color w:val="080808"/>
        </w:rPr>
        <w:t>,</w:t>
      </w:r>
      <w:r>
        <w:rPr>
          <w:color w:val="080808"/>
        </w:rPr>
        <w:br/>
      </w:r>
      <w:r>
        <w:rPr>
          <w:color w:val="080808"/>
        </w:rPr>
        <w:t xml:space="preserve">                </w:t>
      </w:r>
      <w:r>
        <w:rPr>
          <w:color w:val="4a86e8"/>
        </w:rPr>
        <w:t xml:space="preserve">label = </w:t>
      </w:r>
      <w:r>
        <w:rPr>
          <w:color w:val="067d17"/>
        </w:rPr>
        <w:t>"Password"</w:t>
      </w:r>
      <w:r>
        <w:rPr>
          <w:color w:val="080808"/>
        </w:rPr>
        <w:t>,</w:t>
      </w:r>
      <w:r>
        <w:rPr>
          <w:color w:val="080808"/>
        </w:rPr>
        <w:br/>
      </w:r>
      <w:r>
        <w:rPr>
          <w:color w:val="080808"/>
        </w:rPr>
        <w:t xml:space="preserve">                </w:t>
      </w:r>
      <w:r>
        <w:rPr>
          <w:color w:val="4a86e8"/>
        </w:rPr>
        <w:t>keyboardType</w:t>
      </w:r>
      <w:r>
        <w:rPr>
          <w:color w:val="4a86e8"/>
        </w:rPr>
        <w:t xml:space="preserve"> = </w:t>
      </w:r>
      <w:r>
        <w:rPr>
          <w:color w:val="000000"/>
        </w:rPr>
        <w:t>KeyboardType</w:t>
      </w:r>
      <w:r>
        <w:rPr>
          <w:color w:val="080808"/>
        </w:rPr>
        <w:t>.</w:t>
      </w:r>
      <w:r>
        <w:rPr>
          <w:color w:val="871094"/>
        </w:rPr>
        <w:t>Password</w:t>
      </w:r>
      <w:r>
        <w:rPr>
          <w:color w:val="080808"/>
        </w:rPr>
        <w:t>,</w:t>
      </w:r>
      <w:r>
        <w:rPr>
          <w:color w:val="080808"/>
        </w:rPr>
        <w:br/>
      </w:r>
      <w:r>
        <w:rPr>
          <w:color w:val="080808"/>
        </w:rPr>
        <w:t xml:space="preserve">                </w:t>
      </w:r>
      <w:r>
        <w:rPr>
          <w:color w:val="4a86e8"/>
        </w:rPr>
        <w:t>visualTransformation</w:t>
      </w:r>
      <w:r>
        <w:rPr>
          <w:color w:val="4a86e8"/>
        </w:rPr>
        <w:t xml:space="preserve"> = </w:t>
      </w:r>
      <w:r>
        <w:rPr>
          <w:color w:val="080808"/>
        </w:rPr>
        <w:t>PasswordVisualTransformation</w:t>
      </w:r>
      <w:r>
        <w:rPr>
          <w:color w:val="080808"/>
        </w:rPr>
        <w:t>()</w:t>
      </w:r>
      <w:r>
        <w:rPr>
          <w:color w:val="080808"/>
        </w:rPr>
        <w:br/>
      </w:r>
      <w:r>
        <w:rPr>
          <w:color w:val="080808"/>
        </w:rPr>
        <w:t xml:space="preserve">            )</w:t>
      </w:r>
      <w:r>
        <w:rPr>
          <w:color w:val="080808"/>
        </w:rPr>
        <w:br/>
      </w:r>
      <w:r>
        <w:rPr>
          <w:color w:val="080808"/>
        </w:rPr>
        <w:t xml:space="preserve">            </w:t>
      </w:r>
      <w:r>
        <w:rPr>
          <w:color w:val="009900"/>
        </w:rPr>
        <w:t>Spacer</w:t>
      </w:r>
      <w:r>
        <w:rPr>
          <w:color w:val="080808"/>
        </w:rPr>
        <w:t>(</w:t>
      </w:r>
      <w:r>
        <w:rPr>
          <w:color w:val="4a86e8"/>
        </w:rPr>
        <w:t xml:space="preserve">modifier = </w:t>
      </w:r>
      <w:r>
        <w:rPr>
          <w:color w:val="000000"/>
        </w:rPr>
        <w:t>Modifier</w:t>
      </w:r>
      <w:r>
        <w:rPr>
          <w:color w:val="080808"/>
        </w:rPr>
        <w:t>.</w:t>
      </w:r>
      <w:r>
        <w:rPr>
          <w:i/>
          <w:iCs/>
          <w:color w:val="00627a"/>
        </w:rPr>
        <w:t>height</w:t>
      </w:r>
      <w:r>
        <w:rPr>
          <w:color w:val="080808"/>
        </w:rPr>
        <w:t>(</w:t>
      </w:r>
      <w:r>
        <w:rPr>
          <w:color w:val="1750eb"/>
        </w:rPr>
        <w:t>20</w:t>
      </w:r>
      <w:r>
        <w:rPr>
          <w:color w:val="080808"/>
        </w:rPr>
        <w:t>.</w:t>
      </w:r>
      <w:r>
        <w:rPr>
          <w:i/>
          <w:iCs/>
          <w:color w:val="871094"/>
        </w:rPr>
        <w:t>dp</w:t>
      </w:r>
      <w:r>
        <w:rPr>
          <w:color w:val="080808"/>
        </w:rPr>
        <w:t>))</w:t>
      </w:r>
      <w:r>
        <w:rPr>
          <w:color w:val="080808"/>
        </w:rPr>
        <w:br/>
      </w:r>
      <w:r>
        <w:rPr>
          <w:color w:val="080808"/>
        </w:rPr>
        <w:t xml:space="preserve">            </w:t>
      </w:r>
      <w:r>
        <w:rPr>
          <w:color w:val="009900"/>
        </w:rPr>
        <w:t>Buttons</w:t>
      </w:r>
      <w:r>
        <w:rPr>
          <w:color w:val="080808"/>
        </w:rPr>
        <w:t>(</w:t>
      </w:r>
      <w:r>
        <w:rPr>
          <w:color w:val="080808"/>
        </w:rPr>
        <w:br/>
      </w:r>
      <w:r>
        <w:rPr>
          <w:color w:val="080808"/>
        </w:rPr>
        <w:t xml:space="preserve">                </w:t>
      </w:r>
      <w:r>
        <w:rPr>
          <w:color w:val="4a86e8"/>
        </w:rPr>
        <w:t xml:space="preserve">title = </w:t>
      </w:r>
      <w:r>
        <w:rPr>
          <w:color w:val="067d17"/>
        </w:rPr>
        <w:t>"Login"</w:t>
      </w:r>
      <w:r>
        <w:rPr>
          <w:color w:val="080808"/>
        </w:rPr>
        <w:t>,</w:t>
      </w:r>
      <w:r>
        <w:rPr>
          <w:color w:val="080808"/>
        </w:rPr>
        <w:br/>
      </w:r>
      <w:r>
        <w:rPr>
          <w:color w:val="080808"/>
        </w:rPr>
        <w:t xml:space="preserve">                </w:t>
      </w:r>
      <w:r>
        <w:rPr>
          <w:color w:val="4a86e8"/>
        </w:rPr>
        <w:t>onClick</w:t>
      </w:r>
      <w:r>
        <w:rPr>
          <w:color w:val="4a86e8"/>
        </w:rPr>
        <w:t xml:space="preserve"> = </w:t>
      </w:r>
      <w:r>
        <w:rPr>
          <w:b/>
          <w:bCs/>
          <w:color w:val="080808"/>
        </w:rPr>
        <w:t xml:space="preserve">{ </w:t>
      </w:r>
      <w:r>
        <w:rPr>
          <w:color w:val="000000"/>
        </w:rPr>
        <w:t>loginViewModel</w:t>
      </w:r>
      <w:r>
        <w:rPr>
          <w:color w:val="080808"/>
        </w:rPr>
        <w:t>.loginUser</w:t>
      </w:r>
      <w:r>
        <w:rPr>
          <w:color w:val="080808"/>
        </w:rPr>
        <w:t>(</w:t>
      </w:r>
      <w:r>
        <w:rPr>
          <w:color w:val="4a86e8"/>
        </w:rPr>
        <w:t xml:space="preserve">home = </w:t>
      </w:r>
      <w:r>
        <w:rPr>
          <w:color w:val="000000"/>
        </w:rPr>
        <w:t>home</w:t>
      </w:r>
      <w:r>
        <w:rPr>
          <w:color w:val="080808"/>
        </w:rPr>
        <w:t xml:space="preserve">) </w:t>
      </w:r>
      <w:r>
        <w:rPr>
          <w:b/>
          <w:bCs/>
          <w:color w:val="080808"/>
        </w:rPr>
        <w:t>}</w:t>
      </w:r>
      <w:r>
        <w:rPr>
          <w:color w:val="080808"/>
        </w:rPr>
        <w:t>,</w:t>
      </w:r>
      <w:r>
        <w:rPr>
          <w:color w:val="080808"/>
        </w:rPr>
        <w:br/>
      </w:r>
      <w:r>
        <w:rPr>
          <w:color w:val="080808"/>
        </w:rPr>
        <w:t xml:space="preserve">                </w:t>
      </w:r>
      <w:r>
        <w:rPr>
          <w:color w:val="4a86e8"/>
        </w:rPr>
        <w:t>backgroundColor</w:t>
      </w:r>
      <w:r>
        <w:rPr>
          <w:color w:val="4a86e8"/>
        </w:rPr>
        <w:t xml:space="preserve"> = </w:t>
      </w:r>
      <w:r>
        <w:rPr>
          <w:color w:val="000000"/>
        </w:rPr>
        <w:t>Color</w:t>
      </w:r>
      <w:r>
        <w:rPr>
          <w:color w:val="080808"/>
        </w:rPr>
        <w:t>.</w:t>
      </w:r>
      <w:r>
        <w:rPr>
          <w:color w:val="871094"/>
        </w:rPr>
        <w:t>Magenta</w:t>
      </w:r>
      <w:r>
        <w:rPr>
          <w:color w:val="871094"/>
        </w:rPr>
        <w:br/>
      </w:r>
      <w:r>
        <w:rPr>
          <w:color w:val="871094"/>
        </w:rPr>
        <w:t xml:space="preserve">            </w:t>
      </w:r>
      <w:r>
        <w:rPr>
          <w:color w:val="080808"/>
        </w:rPr>
        <w:t>)</w:t>
      </w:r>
      <w:r>
        <w:rPr>
          <w:color w:val="080808"/>
        </w:rPr>
        <w:br/>
      </w:r>
      <w:r>
        <w:rPr>
          <w:color w:val="080808"/>
        </w:rPr>
        <w:t xml:space="preserve">        </w:t>
      </w:r>
      <w:r>
        <w:rPr>
          <w:b/>
          <w:bCs/>
          <w:color w:val="080808"/>
        </w:rPr>
        <w:t>}</w:t>
      </w:r>
      <w:r>
        <w:rPr>
          <w:b/>
          <w:bCs/>
          <w:color w:val="080808"/>
        </w:rPr>
        <w:br/>
      </w:r>
      <w:r>
        <w:rPr>
          <w:b/>
          <w:bCs/>
          <w:color w:val="080808"/>
        </w:rPr>
        <w:t xml:space="preserve">    }</w:t>
      </w:r>
      <w:r>
        <w:rPr>
          <w:b/>
          <w:bCs/>
          <w:color w:val="080808"/>
        </w:rPr>
        <w:br/>
      </w:r>
      <w:r>
        <w:rPr>
          <w:color w:val="080808"/>
        </w:rPr>
        <w:t>}</w:t>
      </w:r>
    </w:p>
    <w:p>
      <w:pPr>
        <w:pStyle w:val="style0"/>
        <w:rPr>
          <w:rFonts w:ascii="Times New Roman" w:cs="Times New Roman" w:hAnsi="Times New Roman"/>
          <w:sz w:val="40"/>
          <w:szCs w:val="40"/>
        </w:rPr>
      </w:pPr>
    </w:p>
    <w:p>
      <w:pPr>
        <w:pStyle w:val="style0"/>
        <w:rPr>
          <w:rFonts w:ascii="Times New Roman" w:cs="Times New Roman" w:hAnsi="Times New Roman"/>
          <w:sz w:val="40"/>
          <w:szCs w:val="40"/>
        </w:rPr>
      </w:pPr>
      <w:r>
        <w:rPr>
          <w:rFonts w:ascii="Times New Roman" w:cs="Times New Roman" w:hAnsi="Times New Roman"/>
          <w:sz w:val="40"/>
          <w:szCs w:val="40"/>
        </w:rPr>
        <w:t>register.kt</w:t>
      </w:r>
    </w:p>
    <w:p>
      <w:pPr>
        <w:pStyle w:val="style0"/>
        <w:rPr>
          <w:rFonts w:ascii="Times New Roman" w:cs="Times New Roman" w:hAnsi="Times New Roman"/>
          <w:sz w:val="40"/>
          <w:szCs w:val="40"/>
        </w:rPr>
      </w:pPr>
    </w:p>
    <w:p>
      <w:pPr>
        <w:pStyle w:val="style101"/>
        <w:shd w:val="clear" w:color="auto" w:fill="ffffff"/>
        <w:rPr>
          <w:color w:val="080808"/>
        </w:rPr>
      </w:pPr>
      <w:r>
        <w:rPr>
          <w:color w:val="0033b3"/>
        </w:rPr>
        <w:t xml:space="preserve">package </w:t>
      </w:r>
      <w:r>
        <w:rPr>
          <w:color w:val="080808"/>
        </w:rPr>
        <w:t>com.project.pradyotprakash.flashchat.view.register</w:t>
      </w:r>
      <w:r>
        <w:rPr>
          <w:color w:val="080808"/>
        </w:rPr>
        <w:br/>
      </w:r>
      <w:r>
        <w:rPr>
          <w:color w:val="080808"/>
        </w:rPr>
        <w:br/>
      </w:r>
      <w:r>
        <w:rPr>
          <w:color w:val="0033b3"/>
        </w:rPr>
        <w:t xml:space="preserve">import </w:t>
      </w:r>
      <w:r>
        <w:rPr>
          <w:color w:val="080808"/>
        </w:rPr>
        <w:t>androidx.compose.foundation.layout.*</w:t>
      </w:r>
      <w:r>
        <w:rPr>
          <w:color w:val="080808"/>
        </w:rPr>
        <w:br/>
      </w:r>
      <w:r>
        <w:rPr>
          <w:color w:val="0033b3"/>
        </w:rPr>
        <w:t xml:space="preserve">import </w:t>
      </w:r>
      <w:r>
        <w:rPr>
          <w:color w:val="080808"/>
        </w:rPr>
        <w:t>androidx.compose.material.CircularProgressIndicator</w:t>
      </w:r>
      <w:r>
        <w:rPr>
          <w:color w:val="080808"/>
        </w:rPr>
        <w:br/>
      </w:r>
      <w:r>
        <w:rPr>
          <w:color w:val="0033b3"/>
        </w:rPr>
        <w:t xml:space="preserve">import </w:t>
      </w:r>
      <w:r>
        <w:rPr>
          <w:color w:val="080808"/>
        </w:rPr>
        <w:t>androidx.compose.runtime.</w:t>
      </w:r>
      <w:r>
        <w:rPr>
          <w:color w:val="9e880d"/>
        </w:rPr>
        <w:t>Composable</w:t>
      </w:r>
      <w:r>
        <w:rPr>
          <w:color w:val="9e880d"/>
        </w:rPr>
        <w:br/>
      </w:r>
      <w:r>
        <w:rPr>
          <w:color w:val="0033b3"/>
        </w:rPr>
        <w:t xml:space="preserve">import </w:t>
      </w:r>
      <w:r>
        <w:rPr>
          <w:color w:val="080808"/>
        </w:rPr>
        <w:t>androidx.compose.runtime.getValue</w:t>
      </w:r>
      <w:r>
        <w:rPr>
          <w:color w:val="080808"/>
        </w:rPr>
        <w:br/>
      </w:r>
      <w:r>
        <w:rPr>
          <w:color w:val="0033b3"/>
        </w:rPr>
        <w:t xml:space="preserve">import </w:t>
      </w:r>
      <w:r>
        <w:rPr>
          <w:color w:val="080808"/>
        </w:rPr>
        <w:t>androidx.compose.runtime.livedata.observeAsState</w:t>
      </w:r>
      <w:r>
        <w:rPr>
          <w:color w:val="080808"/>
        </w:rPr>
        <w:br/>
      </w:r>
      <w:r>
        <w:rPr>
          <w:color w:val="0033b3"/>
        </w:rPr>
        <w:t xml:space="preserve">import </w:t>
      </w:r>
      <w:r>
        <w:rPr>
          <w:color w:val="080808"/>
        </w:rPr>
        <w:t>androidx.compose.ui.</w:t>
      </w:r>
      <w:r>
        <w:rPr>
          <w:color w:val="000000"/>
        </w:rPr>
        <w:t>Alignment</w:t>
      </w:r>
      <w:r>
        <w:rPr>
          <w:color w:val="000000"/>
        </w:rPr>
        <w:br/>
      </w:r>
      <w:r>
        <w:rPr>
          <w:color w:val="0033b3"/>
        </w:rPr>
        <w:t xml:space="preserve">import </w:t>
      </w:r>
      <w:r>
        <w:rPr>
          <w:color w:val="080808"/>
        </w:rPr>
        <w:t>androidx.compose.ui.</w:t>
      </w:r>
      <w:r>
        <w:rPr>
          <w:color w:val="000000"/>
        </w:rPr>
        <w:t>Modifier</w:t>
      </w:r>
      <w:r>
        <w:rPr>
          <w:color w:val="000000"/>
        </w:rPr>
        <w:br/>
      </w:r>
      <w:r>
        <w:rPr>
          <w:color w:val="0033b3"/>
        </w:rPr>
        <w:t xml:space="preserve">import </w:t>
      </w:r>
      <w:r>
        <w:rPr>
          <w:color w:val="080808"/>
        </w:rPr>
        <w:t>androidx.compose.ui.graphics.Color</w:t>
      </w:r>
      <w:r>
        <w:rPr>
          <w:color w:val="080808"/>
        </w:rPr>
        <w:br/>
      </w:r>
      <w:r>
        <w:rPr>
          <w:color w:val="0033b3"/>
        </w:rPr>
        <w:t xml:space="preserve">import </w:t>
      </w:r>
      <w:r>
        <w:rPr>
          <w:color w:val="080808"/>
        </w:rPr>
        <w:t>androidx.compose.ui.text.input.</w:t>
      </w:r>
      <w:r>
        <w:rPr>
          <w:color w:val="000000"/>
        </w:rPr>
        <w:t>KeyboardType</w:t>
      </w:r>
      <w:r>
        <w:rPr>
          <w:color w:val="000000"/>
        </w:rPr>
        <w:br/>
      </w:r>
      <w:r>
        <w:rPr>
          <w:color w:val="0033b3"/>
        </w:rPr>
        <w:t xml:space="preserve">import </w:t>
      </w:r>
      <w:r>
        <w:rPr>
          <w:color w:val="080808"/>
        </w:rPr>
        <w:t>androidx.compose.ui.text.input.</w:t>
      </w:r>
      <w:r>
        <w:rPr>
          <w:color w:val="000000"/>
        </w:rPr>
        <w:t>PasswordVisualTransformation</w:t>
      </w:r>
      <w:r>
        <w:rPr>
          <w:color w:val="000000"/>
        </w:rPr>
        <w:br/>
      </w:r>
      <w:r>
        <w:rPr>
          <w:color w:val="0033b3"/>
        </w:rPr>
        <w:t xml:space="preserve">import </w:t>
      </w:r>
      <w:r>
        <w:rPr>
          <w:color w:val="080808"/>
        </w:rPr>
        <w:t>androidx.compose.ui.text.input.</w:t>
      </w:r>
      <w:r>
        <w:rPr>
          <w:color w:val="000000"/>
        </w:rPr>
        <w:t>VisualTransformation</w:t>
      </w:r>
      <w:r>
        <w:rPr>
          <w:color w:val="000000"/>
        </w:rPr>
        <w:br/>
      </w:r>
      <w:r>
        <w:rPr>
          <w:color w:val="0033b3"/>
        </w:rPr>
        <w:t xml:space="preserve">import </w:t>
      </w:r>
      <w:r>
        <w:rPr>
          <w:color w:val="080808"/>
        </w:rPr>
        <w:t>androidx.compose.ui.unit.dp</w:t>
      </w:r>
      <w:r>
        <w:rPr>
          <w:color w:val="080808"/>
        </w:rPr>
        <w:br/>
      </w:r>
      <w:r>
        <w:rPr>
          <w:color w:val="0033b3"/>
        </w:rPr>
        <w:t xml:space="preserve">import </w:t>
      </w:r>
      <w:r>
        <w:rPr>
          <w:color w:val="080808"/>
        </w:rPr>
        <w:t>androidx.lifecycle.viewmodel.compose.viewModel</w:t>
      </w:r>
      <w:r>
        <w:rPr>
          <w:color w:val="080808"/>
        </w:rPr>
        <w:br/>
      </w:r>
      <w:r>
        <w:rPr>
          <w:color w:val="0033b3"/>
        </w:rPr>
        <w:t xml:space="preserve">import </w:t>
      </w:r>
      <w:r>
        <w:rPr>
          <w:color w:val="080808"/>
        </w:rPr>
        <w:t>com.project.pradyotprakash.flashchat.view.Appbar</w:t>
      </w:r>
      <w:r>
        <w:rPr>
          <w:color w:val="080808"/>
        </w:rPr>
        <w:br/>
      </w:r>
      <w:r>
        <w:rPr>
          <w:color w:val="0033b3"/>
        </w:rPr>
        <w:t xml:space="preserve">import </w:t>
      </w:r>
      <w:r>
        <w:rPr>
          <w:color w:val="080808"/>
        </w:rPr>
        <w:t>com.project.pradyotprakash.flashchat.view.Buttons</w:t>
      </w:r>
      <w:r>
        <w:rPr>
          <w:color w:val="080808"/>
        </w:rPr>
        <w:br/>
      </w:r>
      <w:r>
        <w:rPr>
          <w:color w:val="0033b3"/>
        </w:rPr>
        <w:t xml:space="preserve">import </w:t>
      </w:r>
      <w:r>
        <w:rPr>
          <w:color w:val="080808"/>
        </w:rPr>
        <w:t>com.project.pradyotprakash.flashchat.view.TextFormField</w:t>
      </w:r>
      <w:r>
        <w:rPr>
          <w:color w:val="080808"/>
        </w:rPr>
        <w:br/>
      </w:r>
      <w:r>
        <w:rPr>
          <w:color w:val="080808"/>
        </w:rPr>
        <w:br/>
      </w:r>
      <w:r>
        <w:rPr>
          <w:i/>
          <w:iCs/>
          <w:color w:val="8c8c8c"/>
        </w:rPr>
        <w:t>/**</w:t>
      </w:r>
      <w:r>
        <w:rPr>
          <w:i/>
          <w:iCs/>
          <w:color w:val="8c8c8c"/>
        </w:rPr>
        <w:br/>
      </w:r>
      <w:r>
        <w:rPr>
          <w:i/>
          <w:iCs/>
          <w:color w:val="8c8c8c"/>
        </w:rPr>
        <w:t xml:space="preserve"> * The Register view which will be helpful for the user to register themselves into</w:t>
      </w:r>
      <w:r>
        <w:rPr>
          <w:i/>
          <w:iCs/>
          <w:color w:val="8c8c8c"/>
        </w:rPr>
        <w:br/>
      </w:r>
      <w:r>
        <w:rPr>
          <w:i/>
          <w:iCs/>
          <w:color w:val="8c8c8c"/>
        </w:rPr>
        <w:t xml:space="preserve"> * our database and go to the home screen to see and send messages.</w:t>
      </w:r>
      <w:r>
        <w:rPr>
          <w:i/>
          <w:iCs/>
          <w:color w:val="8c8c8c"/>
        </w:rPr>
        <w:br/>
      </w:r>
      <w:r>
        <w:rPr>
          <w:i/>
          <w:iCs/>
          <w:color w:val="8c8c8c"/>
        </w:rPr>
        <w:t xml:space="preserve"> */</w:t>
      </w:r>
      <w:r>
        <w:rPr>
          <w:i/>
          <w:iCs/>
          <w:color w:val="8c8c8c"/>
        </w:rPr>
        <w:br/>
      </w:r>
      <w:r>
        <w:rPr>
          <w:i/>
          <w:iCs/>
          <w:color w:val="8c8c8c"/>
        </w:rPr>
        <w:br/>
      </w:r>
      <w:r>
        <w:rPr>
          <w:color w:val="9e880d"/>
        </w:rPr>
        <w:t>@Composable</w:t>
      </w:r>
      <w:r>
        <w:rPr>
          <w:color w:val="9e880d"/>
        </w:rPr>
        <w:br/>
      </w:r>
      <w:r>
        <w:rPr>
          <w:color w:val="0033b3"/>
        </w:rPr>
        <w:t xml:space="preserve">fun </w:t>
      </w:r>
      <w:r>
        <w:rPr>
          <w:color w:val="00627a"/>
        </w:rPr>
        <w:t>RegisterView</w:t>
      </w:r>
      <w:r>
        <w:rPr>
          <w:color w:val="080808"/>
        </w:rPr>
        <w:t>(</w:t>
      </w:r>
      <w:r>
        <w:rPr>
          <w:color w:val="080808"/>
        </w:rPr>
        <w:br/>
      </w:r>
      <w:r>
        <w:rPr>
          <w:color w:val="080808"/>
        </w:rPr>
        <w:t xml:space="preserve">    home: () -&gt; </w:t>
      </w:r>
      <w:r>
        <w:rPr>
          <w:color w:val="000000"/>
        </w:rPr>
        <w:t>Unit</w:t>
      </w:r>
      <w:r>
        <w:rPr>
          <w:color w:val="080808"/>
        </w:rPr>
        <w:t>,</w:t>
      </w:r>
      <w:r>
        <w:rPr>
          <w:color w:val="080808"/>
        </w:rPr>
        <w:br/>
      </w:r>
      <w:r>
        <w:rPr>
          <w:color w:val="080808"/>
        </w:rPr>
        <w:t xml:space="preserve">    back: () -&gt; </w:t>
      </w:r>
      <w:r>
        <w:rPr>
          <w:color w:val="000000"/>
        </w:rPr>
        <w:t>Unit</w:t>
      </w:r>
      <w:r>
        <w:rPr>
          <w:color w:val="080808"/>
        </w:rPr>
        <w:t>,</w:t>
      </w:r>
      <w:r>
        <w:rPr>
          <w:color w:val="080808"/>
        </w:rPr>
        <w:br/>
      </w:r>
      <w:r>
        <w:rPr>
          <w:color w:val="080808"/>
        </w:rPr>
        <w:t xml:space="preserve">    </w:t>
      </w:r>
      <w:r>
        <w:rPr>
          <w:color w:val="080808"/>
        </w:rPr>
        <w:t>registerViewModel</w:t>
      </w:r>
      <w:r>
        <w:rPr>
          <w:color w:val="080808"/>
        </w:rPr>
        <w:t xml:space="preserve">: </w:t>
      </w:r>
      <w:r>
        <w:rPr>
          <w:color w:val="000000"/>
        </w:rPr>
        <w:t>RegisterViewModel</w:t>
      </w:r>
      <w:r>
        <w:rPr>
          <w:color w:val="000000"/>
        </w:rPr>
        <w:t xml:space="preserve"> </w:t>
      </w:r>
      <w:r>
        <w:rPr>
          <w:color w:val="080808"/>
        </w:rPr>
        <w:t xml:space="preserve">= </w:t>
      </w:r>
      <w:r>
        <w:rPr>
          <w:color w:val="009900"/>
        </w:rPr>
        <w:t>viewModel</w:t>
      </w:r>
      <w:r>
        <w:rPr>
          <w:color w:val="080808"/>
        </w:rPr>
        <w:t>()</w:t>
      </w:r>
      <w:r>
        <w:rPr>
          <w:color w:val="080808"/>
        </w:rPr>
        <w:br/>
      </w:r>
      <w:r>
        <w:rPr>
          <w:color w:val="080808"/>
        </w:rPr>
        <w:t>) {</w:t>
      </w:r>
      <w:r>
        <w:rPr>
          <w:color w:val="080808"/>
        </w:rPr>
        <w:br/>
      </w:r>
      <w:r>
        <w:rPr>
          <w:color w:val="080808"/>
        </w:rPr>
        <w:t xml:space="preserve">    </w:t>
      </w:r>
      <w:r>
        <w:rPr>
          <w:color w:val="0033b3"/>
        </w:rPr>
        <w:t>val</w:t>
      </w:r>
      <w:r>
        <w:rPr>
          <w:color w:val="0033b3"/>
        </w:rPr>
        <w:t xml:space="preserve"> </w:t>
      </w:r>
      <w:r>
        <w:rPr>
          <w:color w:val="000000"/>
        </w:rPr>
        <w:t>email</w:t>
      </w:r>
      <w:r>
        <w:rPr>
          <w:color w:val="080808"/>
        </w:rPr>
        <w:t xml:space="preserve">: </w:t>
      </w:r>
      <w:r>
        <w:rPr>
          <w:color w:val="000000"/>
        </w:rPr>
        <w:t xml:space="preserve">String </w:t>
      </w:r>
      <w:r>
        <w:rPr>
          <w:color w:val="0033b3"/>
        </w:rPr>
        <w:t xml:space="preserve">by </w:t>
      </w:r>
      <w:r>
        <w:rPr>
          <w:color w:val="000000"/>
        </w:rPr>
        <w:t>registerViewModel</w:t>
      </w:r>
      <w:r>
        <w:rPr>
          <w:color w:val="080808"/>
        </w:rPr>
        <w:t>.</w:t>
      </w:r>
      <w:r>
        <w:rPr>
          <w:color w:val="871094"/>
        </w:rPr>
        <w:t>email</w:t>
      </w:r>
      <w:r>
        <w:rPr>
          <w:color w:val="080808"/>
        </w:rPr>
        <w:t>.</w:t>
      </w:r>
      <w:r>
        <w:rPr>
          <w:color w:val="009900"/>
        </w:rPr>
        <w:t>observeAsState</w:t>
      </w:r>
      <w:r>
        <w:rPr>
          <w:color w:val="080808"/>
        </w:rPr>
        <w:t>(</w:t>
      </w:r>
      <w:r>
        <w:rPr>
          <w:color w:val="067d17"/>
        </w:rPr>
        <w:t>""</w:t>
      </w:r>
      <w:r>
        <w:rPr>
          <w:color w:val="080808"/>
        </w:rPr>
        <w:t>)</w:t>
      </w:r>
      <w:r>
        <w:rPr>
          <w:color w:val="080808"/>
        </w:rPr>
        <w:br/>
      </w:r>
      <w:r>
        <w:rPr>
          <w:color w:val="080808"/>
        </w:rPr>
        <w:t xml:space="preserve">    </w:t>
      </w:r>
      <w:r>
        <w:rPr>
          <w:color w:val="0033b3"/>
        </w:rPr>
        <w:t>val</w:t>
      </w:r>
      <w:r>
        <w:rPr>
          <w:color w:val="0033b3"/>
        </w:rPr>
        <w:t xml:space="preserve"> </w:t>
      </w:r>
      <w:r>
        <w:rPr>
          <w:color w:val="000000"/>
        </w:rPr>
        <w:t>password</w:t>
      </w:r>
      <w:r>
        <w:rPr>
          <w:color w:val="080808"/>
        </w:rPr>
        <w:t xml:space="preserve">: </w:t>
      </w:r>
      <w:r>
        <w:rPr>
          <w:color w:val="000000"/>
        </w:rPr>
        <w:t xml:space="preserve">String </w:t>
      </w:r>
      <w:r>
        <w:rPr>
          <w:color w:val="0033b3"/>
        </w:rPr>
        <w:t xml:space="preserve">by </w:t>
      </w:r>
      <w:r>
        <w:rPr>
          <w:color w:val="000000"/>
        </w:rPr>
        <w:t>registerViewModel</w:t>
      </w:r>
      <w:r>
        <w:rPr>
          <w:color w:val="080808"/>
        </w:rPr>
        <w:t>.</w:t>
      </w:r>
      <w:r>
        <w:rPr>
          <w:color w:val="871094"/>
        </w:rPr>
        <w:t>password</w:t>
      </w:r>
      <w:r>
        <w:rPr>
          <w:color w:val="080808"/>
        </w:rPr>
        <w:t>.</w:t>
      </w:r>
      <w:r>
        <w:rPr>
          <w:color w:val="009900"/>
        </w:rPr>
        <w:t>observeAsState</w:t>
      </w:r>
      <w:r>
        <w:rPr>
          <w:color w:val="080808"/>
        </w:rPr>
        <w:t>(</w:t>
      </w:r>
      <w:r>
        <w:rPr>
          <w:color w:val="067d17"/>
        </w:rPr>
        <w:t>""</w:t>
      </w:r>
      <w:r>
        <w:rPr>
          <w:color w:val="080808"/>
        </w:rPr>
        <w:t>)</w:t>
      </w:r>
      <w:r>
        <w:rPr>
          <w:color w:val="080808"/>
        </w:rPr>
        <w:br/>
      </w:r>
      <w:r>
        <w:rPr>
          <w:color w:val="080808"/>
        </w:rPr>
        <w:t xml:space="preserve">    </w:t>
      </w:r>
      <w:r>
        <w:rPr>
          <w:color w:val="0033b3"/>
        </w:rPr>
        <w:t>val</w:t>
      </w:r>
      <w:r>
        <w:rPr>
          <w:color w:val="0033b3"/>
        </w:rPr>
        <w:t xml:space="preserve"> </w:t>
      </w:r>
      <w:r>
        <w:rPr>
          <w:color w:val="000000"/>
        </w:rPr>
        <w:t>loading</w:t>
      </w:r>
      <w:r>
        <w:rPr>
          <w:color w:val="080808"/>
        </w:rPr>
        <w:t xml:space="preserve">: </w:t>
      </w:r>
      <w:r>
        <w:rPr>
          <w:color w:val="000000"/>
        </w:rPr>
        <w:t xml:space="preserve">Boolean </w:t>
      </w:r>
      <w:r>
        <w:rPr>
          <w:color w:val="0033b3"/>
        </w:rPr>
        <w:t xml:space="preserve">by </w:t>
      </w:r>
      <w:r>
        <w:rPr>
          <w:color w:val="000000"/>
        </w:rPr>
        <w:t>registerViewModel</w:t>
      </w:r>
      <w:r>
        <w:rPr>
          <w:color w:val="080808"/>
        </w:rPr>
        <w:t>.</w:t>
      </w:r>
      <w:r>
        <w:rPr>
          <w:color w:val="871094"/>
        </w:rPr>
        <w:t>loading</w:t>
      </w:r>
      <w:r>
        <w:rPr>
          <w:color w:val="080808"/>
        </w:rPr>
        <w:t>.</w:t>
      </w:r>
      <w:r>
        <w:rPr>
          <w:i/>
          <w:iCs/>
          <w:color w:val="00627a"/>
        </w:rPr>
        <w:t>observeAsState</w:t>
      </w:r>
      <w:r>
        <w:rPr>
          <w:color w:val="080808"/>
        </w:rPr>
        <w:t>(</w:t>
      </w:r>
      <w:r>
        <w:rPr>
          <w:color w:val="4a86e8"/>
        </w:rPr>
        <w:t xml:space="preserve">initial = </w:t>
      </w:r>
      <w:r>
        <w:rPr>
          <w:color w:val="0033b3"/>
        </w:rPr>
        <w:t>false</w:t>
      </w:r>
      <w:r>
        <w:rPr>
          <w:color w:val="080808"/>
        </w:rPr>
        <w:t>)</w:t>
      </w:r>
      <w:r>
        <w:rPr>
          <w:color w:val="080808"/>
        </w:rPr>
        <w:br/>
      </w:r>
      <w:r>
        <w:rPr>
          <w:color w:val="080808"/>
        </w:rPr>
        <w:br/>
      </w:r>
      <w:r>
        <w:rPr>
          <w:color w:val="080808"/>
        </w:rPr>
        <w:t xml:space="preserve">    </w:t>
      </w:r>
      <w:r>
        <w:rPr>
          <w:color w:val="009900"/>
        </w:rPr>
        <w:t>Box</w:t>
      </w:r>
      <w:r>
        <w:rPr>
          <w:color w:val="080808"/>
        </w:rPr>
        <w:t>(</w:t>
      </w:r>
      <w:r>
        <w:rPr>
          <w:color w:val="080808"/>
        </w:rPr>
        <w:br/>
      </w:r>
      <w:r>
        <w:rPr>
          <w:color w:val="080808"/>
        </w:rPr>
        <w:t xml:space="preserve">        </w:t>
      </w:r>
      <w:r>
        <w:rPr>
          <w:color w:val="4a86e8"/>
        </w:rPr>
        <w:t>contentAlignment</w:t>
      </w:r>
      <w:r>
        <w:rPr>
          <w:color w:val="4a86e8"/>
        </w:rPr>
        <w:t xml:space="preserve"> = </w:t>
      </w:r>
      <w:r>
        <w:rPr>
          <w:color w:val="000000"/>
        </w:rPr>
        <w:t>Alignment</w:t>
      </w:r>
      <w:r>
        <w:rPr>
          <w:color w:val="080808"/>
        </w:rPr>
        <w:t>.</w:t>
      </w:r>
      <w:r>
        <w:rPr>
          <w:color w:val="871094"/>
        </w:rPr>
        <w:t>Center</w:t>
      </w:r>
      <w:r>
        <w:rPr>
          <w:color w:val="080808"/>
        </w:rPr>
        <w:t>,</w:t>
      </w:r>
      <w:r>
        <w:rPr>
          <w:color w:val="080808"/>
        </w:rPr>
        <w:br/>
      </w:r>
      <w:r>
        <w:rPr>
          <w:color w:val="080808"/>
        </w:rPr>
        <w:t xml:space="preserve">        </w:t>
      </w:r>
      <w:r>
        <w:rPr>
          <w:color w:val="4a86e8"/>
        </w:rPr>
        <w:t xml:space="preserve">modifier = </w:t>
      </w:r>
      <w:r>
        <w:rPr>
          <w:color w:val="000000"/>
        </w:rPr>
        <w:t>Modifier</w:t>
      </w:r>
      <w:r>
        <w:rPr>
          <w:color w:val="080808"/>
        </w:rPr>
        <w:t>.</w:t>
      </w:r>
      <w:r>
        <w:rPr>
          <w:i/>
          <w:iCs/>
          <w:color w:val="00627a"/>
        </w:rPr>
        <w:t>fillMaxSize</w:t>
      </w:r>
      <w:r>
        <w:rPr>
          <w:color w:val="080808"/>
        </w:rPr>
        <w:t>()</w:t>
      </w:r>
      <w:r>
        <w:rPr>
          <w:color w:val="080808"/>
        </w:rPr>
        <w:br/>
      </w:r>
      <w:r>
        <w:rPr>
          <w:color w:val="080808"/>
        </w:rPr>
        <w:t xml:space="preserve">    ) </w:t>
      </w:r>
      <w:r>
        <w:rPr>
          <w:b/>
          <w:bCs/>
          <w:color w:val="080808"/>
        </w:rPr>
        <w:t>{</w:t>
      </w:r>
      <w:r>
        <w:rPr>
          <w:b/>
          <w:bCs/>
          <w:color w:val="080808"/>
        </w:rPr>
        <w:br/>
      </w:r>
      <w:r>
        <w:rPr>
          <w:b/>
          <w:bCs/>
          <w:color w:val="080808"/>
        </w:rPr>
        <w:t xml:space="preserve">        </w:t>
      </w:r>
      <w:r>
        <w:rPr>
          <w:color w:val="0033b3"/>
        </w:rPr>
        <w:t xml:space="preserve">if </w:t>
      </w:r>
      <w:r>
        <w:rPr>
          <w:color w:val="080808"/>
        </w:rPr>
        <w:t>(</w:t>
      </w:r>
      <w:r>
        <w:rPr>
          <w:color w:val="000000"/>
        </w:rPr>
        <w:t>loading</w:t>
      </w:r>
      <w:r>
        <w:rPr>
          <w:color w:val="080808"/>
        </w:rPr>
        <w:t>) {</w:t>
      </w:r>
      <w:r>
        <w:rPr>
          <w:color w:val="080808"/>
        </w:rPr>
        <w:br/>
      </w:r>
      <w:r>
        <w:rPr>
          <w:color w:val="080808"/>
        </w:rPr>
        <w:t xml:space="preserve">            </w:t>
      </w:r>
      <w:r>
        <w:rPr>
          <w:color w:val="009900"/>
        </w:rPr>
        <w:t>CircularProgressIndicator</w:t>
      </w:r>
      <w:r>
        <w:rPr>
          <w:color w:val="080808"/>
        </w:rPr>
        <w:t>()</w:t>
      </w:r>
      <w:r>
        <w:rPr>
          <w:color w:val="080808"/>
        </w:rPr>
        <w:br/>
      </w:r>
      <w:r>
        <w:rPr>
          <w:color w:val="080808"/>
        </w:rPr>
        <w:t xml:space="preserve">        }</w:t>
      </w:r>
      <w:r>
        <w:rPr>
          <w:color w:val="080808"/>
        </w:rPr>
        <w:br/>
      </w:r>
      <w:r>
        <w:rPr>
          <w:color w:val="080808"/>
        </w:rPr>
        <w:t xml:space="preserve">        </w:t>
      </w:r>
      <w:r>
        <w:rPr>
          <w:color w:val="009900"/>
        </w:rPr>
        <w:t>Column</w:t>
      </w:r>
      <w:r>
        <w:rPr>
          <w:color w:val="080808"/>
        </w:rPr>
        <w:t>(</w:t>
      </w:r>
      <w:r>
        <w:rPr>
          <w:color w:val="080808"/>
        </w:rPr>
        <w:br/>
      </w:r>
      <w:r>
        <w:rPr>
          <w:color w:val="080808"/>
        </w:rPr>
        <w:t xml:space="preserve">            </w:t>
      </w:r>
      <w:r>
        <w:rPr>
          <w:color w:val="4a86e8"/>
        </w:rPr>
        <w:t xml:space="preserve">modifier = </w:t>
      </w:r>
      <w:r>
        <w:rPr>
          <w:color w:val="000000"/>
        </w:rPr>
        <w:t>Modifier</w:t>
      </w:r>
      <w:r>
        <w:rPr>
          <w:color w:val="080808"/>
        </w:rPr>
        <w:t>.</w:t>
      </w:r>
      <w:r>
        <w:rPr>
          <w:i/>
          <w:iCs/>
          <w:color w:val="00627a"/>
        </w:rPr>
        <w:t>fillMaxSize</w:t>
      </w:r>
      <w:r>
        <w:rPr>
          <w:color w:val="080808"/>
        </w:rPr>
        <w:t>(),</w:t>
      </w:r>
      <w:r>
        <w:rPr>
          <w:color w:val="080808"/>
        </w:rPr>
        <w:br/>
      </w:r>
      <w:r>
        <w:rPr>
          <w:color w:val="080808"/>
        </w:rPr>
        <w:t xml:space="preserve">            </w:t>
      </w:r>
      <w:r>
        <w:rPr>
          <w:color w:val="4a86e8"/>
        </w:rPr>
        <w:t>horizontalAlignment</w:t>
      </w:r>
      <w:r>
        <w:rPr>
          <w:color w:val="4a86e8"/>
        </w:rPr>
        <w:t xml:space="preserve"> = </w:t>
      </w:r>
      <w:r>
        <w:rPr>
          <w:color w:val="000000"/>
        </w:rPr>
        <w:t>Alignment</w:t>
      </w:r>
      <w:r>
        <w:rPr>
          <w:color w:val="080808"/>
        </w:rPr>
        <w:t>.</w:t>
      </w:r>
      <w:r>
        <w:rPr>
          <w:color w:val="871094"/>
        </w:rPr>
        <w:t>CenterHorizontally</w:t>
      </w:r>
      <w:r>
        <w:rPr>
          <w:color w:val="080808"/>
        </w:rPr>
        <w:t>,</w:t>
      </w:r>
      <w:r>
        <w:rPr>
          <w:color w:val="080808"/>
        </w:rPr>
        <w:br/>
      </w:r>
      <w:r>
        <w:rPr>
          <w:color w:val="080808"/>
        </w:rPr>
        <w:t xml:space="preserve">            </w:t>
      </w:r>
      <w:r>
        <w:rPr>
          <w:color w:val="4a86e8"/>
        </w:rPr>
        <w:t>verticalArrangement</w:t>
      </w:r>
      <w:r>
        <w:rPr>
          <w:color w:val="4a86e8"/>
        </w:rPr>
        <w:t xml:space="preserve"> = </w:t>
      </w:r>
      <w:r>
        <w:rPr>
          <w:color w:val="000000"/>
        </w:rPr>
        <w:t>Arrangement</w:t>
      </w:r>
      <w:r>
        <w:rPr>
          <w:color w:val="080808"/>
        </w:rPr>
        <w:t>.</w:t>
      </w:r>
      <w:r>
        <w:rPr>
          <w:color w:val="871094"/>
        </w:rPr>
        <w:t>Top</w:t>
      </w:r>
      <w:r>
        <w:rPr>
          <w:color w:val="871094"/>
        </w:rPr>
        <w:br/>
      </w:r>
      <w:r>
        <w:rPr>
          <w:color w:val="871094"/>
        </w:rPr>
        <w:t xml:space="preserve">        </w:t>
      </w:r>
      <w:r>
        <w:rPr>
          <w:color w:val="080808"/>
        </w:rPr>
        <w:t xml:space="preserve">) </w:t>
      </w:r>
      <w:r>
        <w:rPr>
          <w:b/>
          <w:bCs/>
          <w:color w:val="080808"/>
        </w:rPr>
        <w:t>{</w:t>
      </w:r>
      <w:r>
        <w:rPr>
          <w:b/>
          <w:bCs/>
          <w:color w:val="080808"/>
        </w:rPr>
        <w:br/>
      </w:r>
      <w:r>
        <w:rPr>
          <w:b/>
          <w:bCs/>
          <w:color w:val="080808"/>
        </w:rPr>
        <w:t xml:space="preserve">            </w:t>
      </w:r>
      <w:r>
        <w:rPr>
          <w:color w:val="009900"/>
        </w:rPr>
        <w:t>Appbar</w:t>
      </w:r>
      <w:r>
        <w:rPr>
          <w:color w:val="080808"/>
        </w:rPr>
        <w:t>(</w:t>
      </w:r>
      <w:r>
        <w:rPr>
          <w:color w:val="080808"/>
        </w:rPr>
        <w:br/>
      </w:r>
      <w:r>
        <w:rPr>
          <w:color w:val="080808"/>
        </w:rPr>
        <w:t xml:space="preserve">                </w:t>
      </w:r>
      <w:r>
        <w:rPr>
          <w:color w:val="4a86e8"/>
        </w:rPr>
        <w:t xml:space="preserve">title = </w:t>
      </w:r>
      <w:r>
        <w:rPr>
          <w:color w:val="067d17"/>
        </w:rPr>
        <w:t>"Register"</w:t>
      </w:r>
      <w:r>
        <w:rPr>
          <w:color w:val="080808"/>
        </w:rPr>
        <w:t>,</w:t>
      </w:r>
      <w:r>
        <w:rPr>
          <w:color w:val="080808"/>
        </w:rPr>
        <w:br/>
      </w:r>
      <w:r>
        <w:rPr>
          <w:color w:val="080808"/>
        </w:rPr>
        <w:t xml:space="preserve">                </w:t>
      </w:r>
      <w:r>
        <w:rPr>
          <w:color w:val="4a86e8"/>
        </w:rPr>
        <w:t xml:space="preserve">action = </w:t>
      </w:r>
      <w:r>
        <w:rPr>
          <w:color w:val="080808"/>
        </w:rPr>
        <w:t>back</w:t>
      </w:r>
      <w:r>
        <w:rPr>
          <w:color w:val="080808"/>
        </w:rPr>
        <w:br/>
      </w:r>
      <w:r>
        <w:rPr>
          <w:color w:val="080808"/>
        </w:rPr>
        <w:t xml:space="preserve">            )</w:t>
      </w:r>
      <w:r>
        <w:rPr>
          <w:color w:val="080808"/>
        </w:rPr>
        <w:br/>
      </w:r>
      <w:r>
        <w:rPr>
          <w:color w:val="080808"/>
        </w:rPr>
        <w:t xml:space="preserve">            </w:t>
      </w:r>
      <w:r>
        <w:rPr>
          <w:color w:val="009900"/>
        </w:rPr>
        <w:t>TextFormField</w:t>
      </w:r>
      <w:r>
        <w:rPr>
          <w:color w:val="080808"/>
        </w:rPr>
        <w:t>(</w:t>
      </w:r>
      <w:r>
        <w:rPr>
          <w:color w:val="080808"/>
        </w:rPr>
        <w:br/>
      </w:r>
      <w:r>
        <w:rPr>
          <w:color w:val="080808"/>
        </w:rPr>
        <w:t xml:space="preserve">                </w:t>
      </w:r>
      <w:r>
        <w:rPr>
          <w:color w:val="4a86e8"/>
        </w:rPr>
        <w:t xml:space="preserve">value = </w:t>
      </w:r>
      <w:r>
        <w:rPr>
          <w:color w:val="000000"/>
        </w:rPr>
        <w:t>email</w:t>
      </w:r>
      <w:r>
        <w:rPr>
          <w:color w:val="080808"/>
        </w:rPr>
        <w:t>,</w:t>
      </w:r>
      <w:r>
        <w:rPr>
          <w:color w:val="080808"/>
        </w:rPr>
        <w:br/>
      </w:r>
      <w:r>
        <w:rPr>
          <w:color w:val="080808"/>
        </w:rPr>
        <w:t xml:space="preserve">                </w:t>
      </w:r>
      <w:r>
        <w:rPr>
          <w:color w:val="4a86e8"/>
        </w:rPr>
        <w:t>onValueChange</w:t>
      </w:r>
      <w:r>
        <w:rPr>
          <w:color w:val="4a86e8"/>
        </w:rPr>
        <w:t xml:space="preserve"> = </w:t>
      </w:r>
      <w:r>
        <w:rPr>
          <w:b/>
          <w:bCs/>
          <w:color w:val="080808"/>
        </w:rPr>
        <w:t xml:space="preserve">{ </w:t>
      </w:r>
      <w:r>
        <w:rPr>
          <w:color w:val="000000"/>
        </w:rPr>
        <w:t>registerViewModel</w:t>
      </w:r>
      <w:r>
        <w:rPr>
          <w:color w:val="080808"/>
        </w:rPr>
        <w:t>.updateEmail</w:t>
      </w:r>
      <w:r>
        <w:rPr>
          <w:color w:val="080808"/>
        </w:rPr>
        <w:t>(</w:t>
      </w:r>
      <w:r>
        <w:rPr>
          <w:b/>
          <w:bCs/>
          <w:color w:val="080808"/>
        </w:rPr>
        <w:t>it</w:t>
      </w:r>
      <w:r>
        <w:rPr>
          <w:color w:val="080808"/>
        </w:rPr>
        <w:t xml:space="preserve">) </w:t>
      </w:r>
      <w:r>
        <w:rPr>
          <w:b/>
          <w:bCs/>
          <w:color w:val="080808"/>
        </w:rPr>
        <w:t>}</w:t>
      </w:r>
      <w:r>
        <w:rPr>
          <w:color w:val="080808"/>
        </w:rPr>
        <w:t>,</w:t>
      </w:r>
      <w:r>
        <w:rPr>
          <w:color w:val="080808"/>
        </w:rPr>
        <w:br/>
      </w:r>
      <w:r>
        <w:rPr>
          <w:color w:val="080808"/>
        </w:rPr>
        <w:t xml:space="preserve">                </w:t>
      </w:r>
      <w:r>
        <w:rPr>
          <w:color w:val="4a86e8"/>
        </w:rPr>
        <w:t xml:space="preserve">label = </w:t>
      </w:r>
      <w:r>
        <w:rPr>
          <w:color w:val="067d17"/>
        </w:rPr>
        <w:t>"Email"</w:t>
      </w:r>
      <w:r>
        <w:rPr>
          <w:color w:val="080808"/>
        </w:rPr>
        <w:t>,</w:t>
      </w:r>
      <w:r>
        <w:rPr>
          <w:color w:val="080808"/>
        </w:rPr>
        <w:br/>
      </w:r>
      <w:r>
        <w:rPr>
          <w:color w:val="080808"/>
        </w:rPr>
        <w:t xml:space="preserve">                </w:t>
      </w:r>
      <w:r>
        <w:rPr>
          <w:color w:val="4a86e8"/>
        </w:rPr>
        <w:t>keyboardType</w:t>
      </w:r>
      <w:r>
        <w:rPr>
          <w:color w:val="4a86e8"/>
        </w:rPr>
        <w:t xml:space="preserve"> = </w:t>
      </w:r>
      <w:r>
        <w:rPr>
          <w:color w:val="000000"/>
        </w:rPr>
        <w:t>KeyboardType</w:t>
      </w:r>
      <w:r>
        <w:rPr>
          <w:color w:val="080808"/>
        </w:rPr>
        <w:t>.</w:t>
      </w:r>
      <w:r>
        <w:rPr>
          <w:color w:val="871094"/>
        </w:rPr>
        <w:t>Email</w:t>
      </w:r>
      <w:r>
        <w:rPr>
          <w:color w:val="080808"/>
        </w:rPr>
        <w:t>,</w:t>
      </w:r>
      <w:r>
        <w:rPr>
          <w:color w:val="080808"/>
        </w:rPr>
        <w:br/>
      </w:r>
      <w:r>
        <w:rPr>
          <w:color w:val="080808"/>
        </w:rPr>
        <w:t xml:space="preserve">                </w:t>
      </w:r>
      <w:r>
        <w:rPr>
          <w:color w:val="4a86e8"/>
        </w:rPr>
        <w:t>visualTransformation</w:t>
      </w:r>
      <w:r>
        <w:rPr>
          <w:color w:val="4a86e8"/>
        </w:rPr>
        <w:t xml:space="preserve"> = </w:t>
      </w:r>
      <w:r>
        <w:rPr>
          <w:color w:val="000000"/>
        </w:rPr>
        <w:t>VisualTransformation</w:t>
      </w:r>
      <w:r>
        <w:rPr>
          <w:color w:val="080808"/>
        </w:rPr>
        <w:t>.</w:t>
      </w:r>
      <w:r>
        <w:rPr>
          <w:color w:val="871094"/>
        </w:rPr>
        <w:t>None</w:t>
      </w:r>
      <w:r>
        <w:rPr>
          <w:color w:val="871094"/>
        </w:rPr>
        <w:br/>
      </w:r>
      <w:r>
        <w:rPr>
          <w:color w:val="871094"/>
        </w:rPr>
        <w:t xml:space="preserve">            </w:t>
      </w:r>
      <w:r>
        <w:rPr>
          <w:color w:val="080808"/>
        </w:rPr>
        <w:t>)</w:t>
      </w:r>
      <w:r>
        <w:rPr>
          <w:color w:val="080808"/>
        </w:rPr>
        <w:br/>
      </w:r>
      <w:r>
        <w:rPr>
          <w:color w:val="080808"/>
        </w:rPr>
        <w:t xml:space="preserve">            </w:t>
      </w:r>
      <w:r>
        <w:rPr>
          <w:i/>
          <w:iCs/>
          <w:color w:val="00627a"/>
        </w:rPr>
        <w:t>TextFormField</w:t>
      </w:r>
      <w:r>
        <w:rPr>
          <w:color w:val="080808"/>
        </w:rPr>
        <w:t>(</w:t>
      </w:r>
      <w:r>
        <w:rPr>
          <w:color w:val="080808"/>
        </w:rPr>
        <w:br/>
      </w:r>
      <w:r>
        <w:rPr>
          <w:color w:val="080808"/>
        </w:rPr>
        <w:t xml:space="preserve">                </w:t>
      </w:r>
      <w:r>
        <w:rPr>
          <w:color w:val="4a86e8"/>
        </w:rPr>
        <w:t xml:space="preserve">value = </w:t>
      </w:r>
      <w:r>
        <w:rPr>
          <w:color w:val="000000"/>
        </w:rPr>
        <w:t>password</w:t>
      </w:r>
      <w:r>
        <w:rPr>
          <w:color w:val="080808"/>
        </w:rPr>
        <w:t>,</w:t>
      </w:r>
      <w:r>
        <w:rPr>
          <w:color w:val="080808"/>
        </w:rPr>
        <w:br/>
      </w:r>
      <w:r>
        <w:rPr>
          <w:color w:val="080808"/>
        </w:rPr>
        <w:t xml:space="preserve">                </w:t>
      </w:r>
      <w:r>
        <w:rPr>
          <w:color w:val="4a86e8"/>
        </w:rPr>
        <w:t>onValueChange</w:t>
      </w:r>
      <w:r>
        <w:rPr>
          <w:color w:val="4a86e8"/>
        </w:rPr>
        <w:t xml:space="preserve"> = </w:t>
      </w:r>
      <w:r>
        <w:rPr>
          <w:b/>
          <w:bCs/>
          <w:color w:val="080808"/>
        </w:rPr>
        <w:t xml:space="preserve">{ </w:t>
      </w:r>
      <w:r>
        <w:rPr>
          <w:color w:val="000000"/>
        </w:rPr>
        <w:t>registerViewModel</w:t>
      </w:r>
      <w:r>
        <w:rPr>
          <w:color w:val="080808"/>
        </w:rPr>
        <w:t>.updatePassword</w:t>
      </w:r>
      <w:r>
        <w:rPr>
          <w:color w:val="080808"/>
        </w:rPr>
        <w:t>(</w:t>
      </w:r>
      <w:r>
        <w:rPr>
          <w:b/>
          <w:bCs/>
          <w:color w:val="080808"/>
        </w:rPr>
        <w:t>it</w:t>
      </w:r>
      <w:r>
        <w:rPr>
          <w:color w:val="080808"/>
        </w:rPr>
        <w:t xml:space="preserve">) </w:t>
      </w:r>
      <w:r>
        <w:rPr>
          <w:b/>
          <w:bCs/>
          <w:color w:val="080808"/>
        </w:rPr>
        <w:t>}</w:t>
      </w:r>
      <w:r>
        <w:rPr>
          <w:color w:val="080808"/>
        </w:rPr>
        <w:t>,</w:t>
      </w:r>
      <w:r>
        <w:rPr>
          <w:color w:val="080808"/>
        </w:rPr>
        <w:br/>
      </w:r>
      <w:r>
        <w:rPr>
          <w:color w:val="080808"/>
        </w:rPr>
        <w:t xml:space="preserve">                </w:t>
      </w:r>
      <w:r>
        <w:rPr>
          <w:color w:val="4a86e8"/>
        </w:rPr>
        <w:t xml:space="preserve">label = </w:t>
      </w:r>
      <w:r>
        <w:rPr>
          <w:color w:val="067d17"/>
        </w:rPr>
        <w:t>"Password"</w:t>
      </w:r>
      <w:r>
        <w:rPr>
          <w:color w:val="080808"/>
        </w:rPr>
        <w:t>,</w:t>
      </w:r>
      <w:r>
        <w:rPr>
          <w:color w:val="080808"/>
        </w:rPr>
        <w:br/>
      </w:r>
      <w:r>
        <w:rPr>
          <w:color w:val="080808"/>
        </w:rPr>
        <w:t xml:space="preserve">                </w:t>
      </w:r>
      <w:r>
        <w:rPr>
          <w:color w:val="4a86e8"/>
        </w:rPr>
        <w:t>keyboardType</w:t>
      </w:r>
      <w:r>
        <w:rPr>
          <w:color w:val="4a86e8"/>
        </w:rPr>
        <w:t xml:space="preserve"> = </w:t>
      </w:r>
      <w:r>
        <w:rPr>
          <w:color w:val="000000"/>
        </w:rPr>
        <w:t>KeyboardType</w:t>
      </w:r>
      <w:r>
        <w:rPr>
          <w:color w:val="080808"/>
        </w:rPr>
        <w:t>.</w:t>
      </w:r>
      <w:r>
        <w:rPr>
          <w:color w:val="871094"/>
        </w:rPr>
        <w:t>Password</w:t>
      </w:r>
      <w:r>
        <w:rPr>
          <w:color w:val="080808"/>
        </w:rPr>
        <w:t>,</w:t>
      </w:r>
      <w:r>
        <w:rPr>
          <w:color w:val="080808"/>
        </w:rPr>
        <w:br/>
      </w:r>
      <w:r>
        <w:rPr>
          <w:color w:val="080808"/>
        </w:rPr>
        <w:t xml:space="preserve">                </w:t>
      </w:r>
      <w:r>
        <w:rPr>
          <w:color w:val="4a86e8"/>
        </w:rPr>
        <w:t>visualTransformation</w:t>
      </w:r>
      <w:r>
        <w:rPr>
          <w:color w:val="4a86e8"/>
        </w:rPr>
        <w:t xml:space="preserve"> = </w:t>
      </w:r>
      <w:r>
        <w:rPr>
          <w:color w:val="080808"/>
        </w:rPr>
        <w:t>PasswordVisualTransformation</w:t>
      </w:r>
      <w:r>
        <w:rPr>
          <w:color w:val="080808"/>
        </w:rPr>
        <w:t>()</w:t>
      </w:r>
      <w:r>
        <w:rPr>
          <w:color w:val="080808"/>
        </w:rPr>
        <w:br/>
      </w:r>
      <w:r>
        <w:rPr>
          <w:color w:val="080808"/>
        </w:rPr>
        <w:t xml:space="preserve">            )</w:t>
      </w:r>
      <w:r>
        <w:rPr>
          <w:color w:val="080808"/>
        </w:rPr>
        <w:br/>
      </w:r>
      <w:r>
        <w:rPr>
          <w:color w:val="080808"/>
        </w:rPr>
        <w:t xml:space="preserve">            </w:t>
      </w:r>
      <w:r>
        <w:rPr>
          <w:color w:val="009900"/>
        </w:rPr>
        <w:t>Spacer</w:t>
      </w:r>
      <w:r>
        <w:rPr>
          <w:color w:val="080808"/>
        </w:rPr>
        <w:t>(</w:t>
      </w:r>
      <w:r>
        <w:rPr>
          <w:color w:val="4a86e8"/>
        </w:rPr>
        <w:t xml:space="preserve">modifier = </w:t>
      </w:r>
      <w:r>
        <w:rPr>
          <w:color w:val="000000"/>
        </w:rPr>
        <w:t>Modifier</w:t>
      </w:r>
      <w:r>
        <w:rPr>
          <w:color w:val="080808"/>
        </w:rPr>
        <w:t>.</w:t>
      </w:r>
      <w:r>
        <w:rPr>
          <w:i/>
          <w:iCs/>
          <w:color w:val="00627a"/>
        </w:rPr>
        <w:t>height</w:t>
      </w:r>
      <w:r>
        <w:rPr>
          <w:color w:val="080808"/>
        </w:rPr>
        <w:t>(</w:t>
      </w:r>
      <w:r>
        <w:rPr>
          <w:color w:val="1750eb"/>
        </w:rPr>
        <w:t>20</w:t>
      </w:r>
      <w:r>
        <w:rPr>
          <w:color w:val="080808"/>
        </w:rPr>
        <w:t>.</w:t>
      </w:r>
      <w:r>
        <w:rPr>
          <w:i/>
          <w:iCs/>
          <w:color w:val="871094"/>
        </w:rPr>
        <w:t>dp</w:t>
      </w:r>
      <w:r>
        <w:rPr>
          <w:color w:val="080808"/>
        </w:rPr>
        <w:t>))</w:t>
      </w:r>
      <w:r>
        <w:rPr>
          <w:color w:val="080808"/>
        </w:rPr>
        <w:br/>
      </w:r>
      <w:r>
        <w:rPr>
          <w:color w:val="080808"/>
        </w:rPr>
        <w:t xml:space="preserve">            </w:t>
      </w:r>
      <w:r>
        <w:rPr>
          <w:color w:val="009900"/>
        </w:rPr>
        <w:t>Buttons</w:t>
      </w:r>
      <w:r>
        <w:rPr>
          <w:color w:val="080808"/>
        </w:rPr>
        <w:t>(</w:t>
      </w:r>
      <w:r>
        <w:rPr>
          <w:color w:val="080808"/>
        </w:rPr>
        <w:br/>
      </w:r>
      <w:r>
        <w:rPr>
          <w:color w:val="080808"/>
        </w:rPr>
        <w:t xml:space="preserve">                </w:t>
      </w:r>
      <w:r>
        <w:rPr>
          <w:color w:val="4a86e8"/>
        </w:rPr>
        <w:t xml:space="preserve">title = </w:t>
      </w:r>
      <w:r>
        <w:rPr>
          <w:color w:val="067d17"/>
        </w:rPr>
        <w:t>"Register"</w:t>
      </w:r>
      <w:r>
        <w:rPr>
          <w:color w:val="080808"/>
        </w:rPr>
        <w:t>,</w:t>
      </w:r>
      <w:r>
        <w:rPr>
          <w:color w:val="080808"/>
        </w:rPr>
        <w:br/>
      </w:r>
      <w:r>
        <w:rPr>
          <w:color w:val="080808"/>
        </w:rPr>
        <w:t xml:space="preserve">                </w:t>
      </w:r>
      <w:r>
        <w:rPr>
          <w:color w:val="4a86e8"/>
        </w:rPr>
        <w:t>onClick</w:t>
      </w:r>
      <w:r>
        <w:rPr>
          <w:color w:val="4a86e8"/>
        </w:rPr>
        <w:t xml:space="preserve"> = </w:t>
      </w:r>
      <w:r>
        <w:rPr>
          <w:b/>
          <w:bCs/>
          <w:color w:val="080808"/>
        </w:rPr>
        <w:t xml:space="preserve">{ </w:t>
      </w:r>
      <w:r>
        <w:rPr>
          <w:color w:val="000000"/>
        </w:rPr>
        <w:t>registerViewModel</w:t>
      </w:r>
      <w:r>
        <w:rPr>
          <w:color w:val="080808"/>
        </w:rPr>
        <w:t>.registerUser</w:t>
      </w:r>
      <w:r>
        <w:rPr>
          <w:color w:val="080808"/>
        </w:rPr>
        <w:t>(</w:t>
      </w:r>
      <w:r>
        <w:rPr>
          <w:color w:val="4a86e8"/>
        </w:rPr>
        <w:t xml:space="preserve">home = </w:t>
      </w:r>
      <w:r>
        <w:rPr>
          <w:color w:val="000000"/>
        </w:rPr>
        <w:t>home</w:t>
      </w:r>
      <w:r>
        <w:rPr>
          <w:color w:val="080808"/>
        </w:rPr>
        <w:t xml:space="preserve">) </w:t>
      </w:r>
      <w:r>
        <w:rPr>
          <w:b/>
          <w:bCs/>
          <w:color w:val="080808"/>
        </w:rPr>
        <w:t>}</w:t>
      </w:r>
      <w:r>
        <w:rPr>
          <w:color w:val="080808"/>
        </w:rPr>
        <w:t>,</w:t>
      </w:r>
      <w:r>
        <w:rPr>
          <w:color w:val="080808"/>
        </w:rPr>
        <w:br/>
      </w:r>
      <w:r>
        <w:rPr>
          <w:color w:val="080808"/>
        </w:rPr>
        <w:t xml:space="preserve">                </w:t>
      </w:r>
      <w:r>
        <w:rPr>
          <w:color w:val="4a86e8"/>
        </w:rPr>
        <w:t>backgroundColor</w:t>
      </w:r>
      <w:r>
        <w:rPr>
          <w:color w:val="4a86e8"/>
        </w:rPr>
        <w:t xml:space="preserve"> = </w:t>
      </w:r>
      <w:r>
        <w:rPr>
          <w:color w:val="000000"/>
        </w:rPr>
        <w:t>Color</w:t>
      </w:r>
      <w:r>
        <w:rPr>
          <w:color w:val="080808"/>
        </w:rPr>
        <w:t>.</w:t>
      </w:r>
      <w:r>
        <w:rPr>
          <w:color w:val="871094"/>
        </w:rPr>
        <w:t>Blue</w:t>
      </w:r>
      <w:r>
        <w:rPr>
          <w:color w:val="871094"/>
        </w:rPr>
        <w:br/>
      </w:r>
      <w:r>
        <w:rPr>
          <w:color w:val="871094"/>
        </w:rPr>
        <w:t xml:space="preserve">            </w:t>
      </w:r>
      <w:r>
        <w:rPr>
          <w:color w:val="080808"/>
        </w:rPr>
        <w:t>)</w:t>
      </w:r>
      <w:r>
        <w:rPr>
          <w:color w:val="080808"/>
        </w:rPr>
        <w:br/>
      </w:r>
      <w:r>
        <w:rPr>
          <w:color w:val="080808"/>
        </w:rPr>
        <w:t xml:space="preserve">        </w:t>
      </w:r>
      <w:r>
        <w:rPr>
          <w:b/>
          <w:bCs/>
          <w:color w:val="080808"/>
        </w:rPr>
        <w:t>}</w:t>
      </w:r>
      <w:r>
        <w:rPr>
          <w:b/>
          <w:bCs/>
          <w:color w:val="080808"/>
        </w:rPr>
        <w:br/>
      </w:r>
      <w:r>
        <w:rPr>
          <w:b/>
          <w:bCs/>
          <w:color w:val="080808"/>
        </w:rPr>
        <w:t xml:space="preserve">    }</w:t>
      </w:r>
      <w:r>
        <w:rPr>
          <w:b/>
          <w:bCs/>
          <w:color w:val="080808"/>
        </w:rPr>
        <w:br/>
      </w:r>
      <w:r>
        <w:rPr>
          <w:color w:val="080808"/>
        </w:rPr>
        <w:t>}</w:t>
      </w:r>
    </w:p>
    <w:p>
      <w:pPr>
        <w:pStyle w:val="style0"/>
        <w:rPr>
          <w:rFonts w:ascii="Times New Roman" w:cs="Times New Roman" w:hAnsi="Times New Roman"/>
          <w:sz w:val="40"/>
          <w:szCs w:val="40"/>
        </w:rPr>
      </w:pPr>
    </w:p>
    <w:p>
      <w:pPr>
        <w:pStyle w:val="style0"/>
        <w:rPr>
          <w:rFonts w:ascii="Times New Roman" w:cs="Times New Roman" w:hAnsi="Times New Roman"/>
          <w:sz w:val="40"/>
          <w:szCs w:val="40"/>
        </w:rPr>
      </w:pPr>
      <w:r>
        <w:rPr>
          <w:rFonts w:ascii="Times New Roman" w:cs="Times New Roman" w:hAnsi="Times New Roman"/>
          <w:sz w:val="40"/>
          <w:szCs w:val="40"/>
        </w:rPr>
        <w:t>mainactivity.kt</w:t>
      </w:r>
    </w:p>
    <w:p>
      <w:pPr>
        <w:pStyle w:val="style101"/>
        <w:shd w:val="clear" w:color="auto" w:fill="ffffff"/>
        <w:rPr>
          <w:color w:val="080808"/>
        </w:rPr>
      </w:pPr>
      <w:r>
        <w:rPr>
          <w:color w:val="0033b3"/>
        </w:rPr>
        <w:t xml:space="preserve">package </w:t>
      </w:r>
      <w:r>
        <w:rPr>
          <w:color w:val="080808"/>
        </w:rPr>
        <w:t>com.project.pradyotprakash.flashchat.view</w:t>
      </w:r>
      <w:r>
        <w:rPr>
          <w:color w:val="080808"/>
        </w:rPr>
        <w:br/>
      </w:r>
      <w:r>
        <w:rPr>
          <w:color w:val="080808"/>
        </w:rPr>
        <w:br/>
      </w:r>
      <w:r>
        <w:rPr>
          <w:color w:val="0033b3"/>
        </w:rPr>
        <w:t xml:space="preserve">import </w:t>
      </w:r>
      <w:r>
        <w:rPr>
          <w:color w:val="080808"/>
        </w:rPr>
        <w:t>androidx.compose.foundation.layout.</w:t>
      </w:r>
      <w:r>
        <w:rPr>
          <w:color w:val="000000"/>
        </w:rPr>
        <w:t>Arrangement</w:t>
      </w:r>
      <w:r>
        <w:rPr>
          <w:color w:val="000000"/>
        </w:rPr>
        <w:br/>
      </w:r>
      <w:r>
        <w:rPr>
          <w:color w:val="0033b3"/>
        </w:rPr>
        <w:t xml:space="preserve">import </w:t>
      </w:r>
      <w:r>
        <w:rPr>
          <w:color w:val="080808"/>
        </w:rPr>
        <w:t>androidx.compose.foundation.layout.Column</w:t>
      </w:r>
      <w:r>
        <w:rPr>
          <w:color w:val="080808"/>
        </w:rPr>
        <w:br/>
      </w:r>
      <w:r>
        <w:rPr>
          <w:color w:val="0033b3"/>
        </w:rPr>
        <w:t xml:space="preserve">import </w:t>
      </w:r>
      <w:r>
        <w:rPr>
          <w:color w:val="080808"/>
        </w:rPr>
        <w:t>androidx.compose.foundation.layout.fillMaxHeight</w:t>
      </w:r>
      <w:r>
        <w:rPr>
          <w:color w:val="080808"/>
        </w:rPr>
        <w:br/>
      </w:r>
      <w:r>
        <w:rPr>
          <w:color w:val="0033b3"/>
        </w:rPr>
        <w:t xml:space="preserve">import </w:t>
      </w:r>
      <w:r>
        <w:rPr>
          <w:color w:val="080808"/>
        </w:rPr>
        <w:t>androidx.compose.foundation.layout.fillMaxWidth</w:t>
      </w:r>
      <w:r>
        <w:rPr>
          <w:color w:val="080808"/>
        </w:rPr>
        <w:br/>
      </w:r>
      <w:r>
        <w:rPr>
          <w:color w:val="0033b3"/>
        </w:rPr>
        <w:t xml:space="preserve">import </w:t>
      </w:r>
      <w:r>
        <w:rPr>
          <w:color w:val="080808"/>
        </w:rPr>
        <w:t>androidx.compose.foundation.shape.RoundedCornerShape</w:t>
      </w:r>
      <w:r>
        <w:rPr>
          <w:color w:val="080808"/>
        </w:rPr>
        <w:br/>
      </w:r>
      <w:r>
        <w:rPr>
          <w:color w:val="0033b3"/>
        </w:rPr>
        <w:t xml:space="preserve">import </w:t>
      </w:r>
      <w:r>
        <w:rPr>
          <w:color w:val="080808"/>
        </w:rPr>
        <w:t>androidx.compose.material.*</w:t>
      </w:r>
      <w:r>
        <w:rPr>
          <w:color w:val="080808"/>
        </w:rPr>
        <w:br/>
      </w:r>
      <w:r>
        <w:rPr>
          <w:color w:val="0033b3"/>
        </w:rPr>
        <w:t xml:space="preserve">import </w:t>
      </w:r>
      <w:r>
        <w:rPr>
          <w:color w:val="080808"/>
        </w:rPr>
        <w:t>androidx.compose.runtime.</w:t>
      </w:r>
      <w:r>
        <w:rPr>
          <w:color w:val="9e880d"/>
        </w:rPr>
        <w:t>Composable</w:t>
      </w:r>
      <w:r>
        <w:rPr>
          <w:color w:val="9e880d"/>
        </w:rPr>
        <w:br/>
      </w:r>
      <w:r>
        <w:rPr>
          <w:color w:val="0033b3"/>
        </w:rPr>
        <w:t xml:space="preserve">import </w:t>
      </w:r>
      <w:r>
        <w:rPr>
          <w:color w:val="080808"/>
        </w:rPr>
        <w:t>androidx.compose.ui.</w:t>
      </w:r>
      <w:r>
        <w:rPr>
          <w:color w:val="000000"/>
        </w:rPr>
        <w:t>Alignment</w:t>
      </w:r>
      <w:r>
        <w:rPr>
          <w:color w:val="000000"/>
        </w:rPr>
        <w:br/>
      </w:r>
      <w:r>
        <w:rPr>
          <w:color w:val="0033b3"/>
        </w:rPr>
        <w:t xml:space="preserve">import </w:t>
      </w:r>
      <w:r>
        <w:rPr>
          <w:color w:val="080808"/>
        </w:rPr>
        <w:t>androidx.compose.ui.</w:t>
      </w:r>
      <w:r>
        <w:rPr>
          <w:color w:val="000000"/>
        </w:rPr>
        <w:t>Modifier</w:t>
      </w:r>
      <w:r>
        <w:rPr>
          <w:color w:val="000000"/>
        </w:rPr>
        <w:br/>
      </w:r>
      <w:r>
        <w:rPr>
          <w:color w:val="0033b3"/>
        </w:rPr>
        <w:t xml:space="preserve">import </w:t>
      </w:r>
      <w:r>
        <w:rPr>
          <w:color w:val="080808"/>
        </w:rPr>
        <w:t>androidx.compose.ui.graphics.Color</w:t>
      </w:r>
      <w:r>
        <w:rPr>
          <w:color w:val="080808"/>
        </w:rPr>
        <w:br/>
      </w:r>
      <w:r>
        <w:rPr>
          <w:color w:val="0033b3"/>
        </w:rPr>
        <w:t xml:space="preserve">import </w:t>
      </w:r>
      <w:r>
        <w:rPr>
          <w:color w:val="080808"/>
        </w:rPr>
        <w:t>com.project.pradyotprakash.flashchat.ui.theme.FlashChatTheme</w:t>
      </w:r>
      <w:r>
        <w:rPr>
          <w:color w:val="080808"/>
        </w:rPr>
        <w:br/>
      </w:r>
      <w:r>
        <w:rPr>
          <w:color w:val="080808"/>
        </w:rPr>
        <w:br/>
      </w:r>
      <w:r>
        <w:rPr>
          <w:i/>
          <w:iCs/>
          <w:color w:val="8c8c8c"/>
        </w:rPr>
        <w:t>/**</w:t>
      </w:r>
      <w:r>
        <w:rPr>
          <w:i/>
          <w:iCs/>
          <w:color w:val="8c8c8c"/>
        </w:rPr>
        <w:br/>
      </w:r>
      <w:r>
        <w:rPr>
          <w:i/>
          <w:iCs/>
          <w:color w:val="8c8c8c"/>
        </w:rPr>
        <w:t xml:space="preserve"> * The authentication view which will give the user an option to choose between</w:t>
      </w:r>
      <w:r>
        <w:rPr>
          <w:i/>
          <w:iCs/>
          <w:color w:val="8c8c8c"/>
        </w:rPr>
        <w:br/>
      </w:r>
      <w:r>
        <w:rPr>
          <w:i/>
          <w:iCs/>
          <w:color w:val="8c8c8c"/>
        </w:rPr>
        <w:t xml:space="preserve"> * login and register.</w:t>
      </w:r>
      <w:r>
        <w:rPr>
          <w:i/>
          <w:iCs/>
          <w:color w:val="8c8c8c"/>
        </w:rPr>
        <w:br/>
      </w:r>
      <w:r>
        <w:rPr>
          <w:i/>
          <w:iCs/>
          <w:color w:val="8c8c8c"/>
        </w:rPr>
        <w:t xml:space="preserve"> */</w:t>
      </w:r>
      <w:r>
        <w:rPr>
          <w:i/>
          <w:iCs/>
          <w:color w:val="8c8c8c"/>
        </w:rPr>
        <w:br/>
      </w:r>
      <w:r>
        <w:rPr>
          <w:i/>
          <w:iCs/>
          <w:color w:val="8c8c8c"/>
        </w:rPr>
        <w:br/>
      </w:r>
      <w:r>
        <w:rPr>
          <w:color w:val="9e880d"/>
        </w:rPr>
        <w:t>@Composable</w:t>
      </w:r>
      <w:r>
        <w:rPr>
          <w:color w:val="9e880d"/>
        </w:rPr>
        <w:br/>
      </w:r>
      <w:r>
        <w:rPr>
          <w:color w:val="0033b3"/>
        </w:rPr>
        <w:t xml:space="preserve">fun </w:t>
      </w:r>
      <w:r>
        <w:rPr>
          <w:color w:val="00627a"/>
        </w:rPr>
        <w:t>AuthenticationView</w:t>
      </w:r>
      <w:r>
        <w:rPr>
          <w:color w:val="080808"/>
        </w:rPr>
        <w:t xml:space="preserve">(register: () -&gt; </w:t>
      </w:r>
      <w:r>
        <w:rPr>
          <w:color w:val="000000"/>
        </w:rPr>
        <w:t>Unit</w:t>
      </w:r>
      <w:r>
        <w:rPr>
          <w:color w:val="080808"/>
        </w:rPr>
        <w:t xml:space="preserve">, login: () -&gt; </w:t>
      </w:r>
      <w:r>
        <w:rPr>
          <w:color w:val="000000"/>
        </w:rPr>
        <w:t>Unit</w:t>
      </w:r>
      <w:r>
        <w:rPr>
          <w:color w:val="080808"/>
        </w:rPr>
        <w:t>) {</w:t>
      </w:r>
      <w:r>
        <w:rPr>
          <w:color w:val="080808"/>
        </w:rPr>
        <w:br/>
      </w:r>
      <w:r>
        <w:rPr>
          <w:color w:val="080808"/>
        </w:rPr>
        <w:t xml:space="preserve">    </w:t>
      </w:r>
      <w:r>
        <w:rPr>
          <w:color w:val="009900"/>
        </w:rPr>
        <w:t>FlashChatTheme</w:t>
      </w:r>
      <w:r>
        <w:rPr>
          <w:color w:val="009900"/>
        </w:rPr>
        <w:t xml:space="preserve"> </w:t>
      </w:r>
      <w:r>
        <w:rPr>
          <w:b/>
          <w:bCs/>
          <w:color w:val="080808"/>
        </w:rPr>
        <w:t>{</w:t>
      </w:r>
      <w:r>
        <w:rPr>
          <w:b/>
          <w:bCs/>
          <w:color w:val="080808"/>
        </w:rPr>
        <w:br/>
      </w:r>
      <w:r>
        <w:rPr>
          <w:b/>
          <w:bCs/>
          <w:color w:val="080808"/>
        </w:rPr>
        <w:t xml:space="preserve">        </w:t>
      </w:r>
      <w:r>
        <w:rPr>
          <w:i/>
          <w:iCs/>
          <w:color w:val="8c8c8c"/>
        </w:rPr>
        <w:t>// A surface container using the 'background' color from the theme</w:t>
      </w:r>
      <w:r>
        <w:rPr>
          <w:i/>
          <w:iCs/>
          <w:color w:val="8c8c8c"/>
        </w:rPr>
        <w:br/>
      </w:r>
      <w:r>
        <w:rPr>
          <w:i/>
          <w:iCs/>
          <w:color w:val="8c8c8c"/>
        </w:rPr>
        <w:t xml:space="preserve">        </w:t>
      </w:r>
      <w:r>
        <w:rPr>
          <w:color w:val="009900"/>
        </w:rPr>
        <w:t>Surface</w:t>
      </w:r>
      <w:r>
        <w:rPr>
          <w:color w:val="080808"/>
        </w:rPr>
        <w:t>(</w:t>
      </w:r>
      <w:r>
        <w:rPr>
          <w:color w:val="4a86e8"/>
        </w:rPr>
        <w:t xml:space="preserve">color = </w:t>
      </w:r>
      <w:r>
        <w:rPr>
          <w:color w:val="000000"/>
        </w:rPr>
        <w:t>MaterialTheme</w:t>
      </w:r>
      <w:r>
        <w:rPr>
          <w:color w:val="080808"/>
        </w:rPr>
        <w:t>.</w:t>
      </w:r>
      <w:r>
        <w:rPr>
          <w:color w:val="871094"/>
        </w:rPr>
        <w:t>colors</w:t>
      </w:r>
      <w:r>
        <w:rPr>
          <w:color w:val="080808"/>
        </w:rPr>
        <w:t>.</w:t>
      </w:r>
      <w:r>
        <w:rPr>
          <w:color w:val="871094"/>
        </w:rPr>
        <w:t>background</w:t>
      </w:r>
      <w:r>
        <w:rPr>
          <w:color w:val="080808"/>
        </w:rPr>
        <w:t xml:space="preserve">) </w:t>
      </w:r>
      <w:r>
        <w:rPr>
          <w:b/>
          <w:bCs/>
          <w:color w:val="080808"/>
        </w:rPr>
        <w:t>{</w:t>
      </w:r>
      <w:r>
        <w:rPr>
          <w:b/>
          <w:bCs/>
          <w:color w:val="080808"/>
        </w:rPr>
        <w:br/>
      </w:r>
      <w:r>
        <w:rPr>
          <w:b/>
          <w:bCs/>
          <w:color w:val="080808"/>
        </w:rPr>
        <w:t xml:space="preserve">            </w:t>
      </w:r>
      <w:r>
        <w:rPr>
          <w:color w:val="009900"/>
        </w:rPr>
        <w:t>Column</w:t>
      </w:r>
      <w:r>
        <w:rPr>
          <w:color w:val="080808"/>
        </w:rPr>
        <w:t>(</w:t>
      </w:r>
      <w:r>
        <w:rPr>
          <w:color w:val="080808"/>
        </w:rPr>
        <w:br/>
      </w:r>
      <w:r>
        <w:rPr>
          <w:color w:val="080808"/>
        </w:rPr>
        <w:t xml:space="preserve">                </w:t>
      </w:r>
      <w:r>
        <w:rPr>
          <w:color w:val="4a86e8"/>
        </w:rPr>
        <w:t xml:space="preserve">modifier = </w:t>
      </w:r>
      <w:r>
        <w:rPr>
          <w:color w:val="000000"/>
        </w:rPr>
        <w:t>Modifier</w:t>
      </w:r>
      <w:r>
        <w:rPr>
          <w:color w:val="000000"/>
        </w:rPr>
        <w:br/>
      </w:r>
      <w:r>
        <w:rPr>
          <w:color w:val="000000"/>
        </w:rPr>
        <w:t xml:space="preserve">                    </w:t>
      </w:r>
      <w:r>
        <w:rPr>
          <w:color w:val="080808"/>
        </w:rPr>
        <w:t>.</w:t>
      </w:r>
      <w:r>
        <w:rPr>
          <w:i/>
          <w:iCs/>
          <w:color w:val="00627a"/>
        </w:rPr>
        <w:t>fillMaxWidth</w:t>
      </w:r>
      <w:r>
        <w:rPr>
          <w:color w:val="080808"/>
        </w:rPr>
        <w:t>()</w:t>
      </w:r>
      <w:r>
        <w:rPr>
          <w:color w:val="080808"/>
        </w:rPr>
        <w:br/>
      </w:r>
      <w:r>
        <w:rPr>
          <w:color w:val="080808"/>
        </w:rPr>
        <w:t xml:space="preserve">                    .</w:t>
      </w:r>
      <w:r>
        <w:rPr>
          <w:i/>
          <w:iCs/>
          <w:color w:val="00627a"/>
        </w:rPr>
        <w:t>fillMaxHeight</w:t>
      </w:r>
      <w:r>
        <w:rPr>
          <w:color w:val="080808"/>
        </w:rPr>
        <w:t>(),</w:t>
      </w:r>
      <w:r>
        <w:rPr>
          <w:color w:val="080808"/>
        </w:rPr>
        <w:br/>
      </w:r>
      <w:r>
        <w:rPr>
          <w:color w:val="080808"/>
        </w:rPr>
        <w:t xml:space="preserve">                </w:t>
      </w:r>
      <w:r>
        <w:rPr>
          <w:color w:val="4a86e8"/>
        </w:rPr>
        <w:t>horizontalAlignment</w:t>
      </w:r>
      <w:r>
        <w:rPr>
          <w:color w:val="4a86e8"/>
        </w:rPr>
        <w:t xml:space="preserve"> = </w:t>
      </w:r>
      <w:r>
        <w:rPr>
          <w:color w:val="000000"/>
        </w:rPr>
        <w:t>Alignment</w:t>
      </w:r>
      <w:r>
        <w:rPr>
          <w:color w:val="080808"/>
        </w:rPr>
        <w:t>.</w:t>
      </w:r>
      <w:r>
        <w:rPr>
          <w:color w:val="871094"/>
        </w:rPr>
        <w:t>CenterHorizontally</w:t>
      </w:r>
      <w:r>
        <w:rPr>
          <w:color w:val="080808"/>
        </w:rPr>
        <w:t>,</w:t>
      </w:r>
      <w:r>
        <w:rPr>
          <w:color w:val="080808"/>
        </w:rPr>
        <w:br/>
      </w:r>
      <w:r>
        <w:rPr>
          <w:color w:val="080808"/>
        </w:rPr>
        <w:t xml:space="preserve">                </w:t>
      </w:r>
      <w:r>
        <w:rPr>
          <w:color w:val="4a86e8"/>
        </w:rPr>
        <w:t>verticalArrangement</w:t>
      </w:r>
      <w:r>
        <w:rPr>
          <w:color w:val="4a86e8"/>
        </w:rPr>
        <w:t xml:space="preserve"> = </w:t>
      </w:r>
      <w:r>
        <w:rPr>
          <w:color w:val="000000"/>
        </w:rPr>
        <w:t>Arrangement</w:t>
      </w:r>
      <w:r>
        <w:rPr>
          <w:color w:val="080808"/>
        </w:rPr>
        <w:t>.</w:t>
      </w:r>
      <w:r>
        <w:rPr>
          <w:color w:val="871094"/>
        </w:rPr>
        <w:t>Bottom</w:t>
      </w:r>
      <w:r>
        <w:rPr>
          <w:color w:val="871094"/>
        </w:rPr>
        <w:br/>
      </w:r>
      <w:r>
        <w:rPr>
          <w:color w:val="871094"/>
        </w:rPr>
        <w:t xml:space="preserve">            </w:t>
      </w:r>
      <w:r>
        <w:rPr>
          <w:color w:val="080808"/>
        </w:rPr>
        <w:t xml:space="preserve">) </w:t>
      </w:r>
      <w:r>
        <w:rPr>
          <w:b/>
          <w:bCs/>
          <w:color w:val="080808"/>
        </w:rPr>
        <w:t>{</w:t>
      </w:r>
      <w:r>
        <w:rPr>
          <w:b/>
          <w:bCs/>
          <w:color w:val="080808"/>
        </w:rPr>
        <w:br/>
      </w:r>
      <w:r>
        <w:rPr>
          <w:b/>
          <w:bCs/>
          <w:color w:val="080808"/>
        </w:rPr>
        <w:t xml:space="preserve">                </w:t>
      </w:r>
      <w:r>
        <w:rPr>
          <w:i/>
          <w:iCs/>
          <w:color w:val="00627a"/>
        </w:rPr>
        <w:t>Title</w:t>
      </w:r>
      <w:r>
        <w:rPr>
          <w:color w:val="080808"/>
        </w:rPr>
        <w:t>(</w:t>
      </w:r>
      <w:r>
        <w:rPr>
          <w:color w:val="4a86e8"/>
        </w:rPr>
        <w:t xml:space="preserve">title = </w:t>
      </w:r>
      <w:r>
        <w:rPr>
          <w:color w:val="067d17"/>
        </w:rPr>
        <w:t>"</w:t>
      </w:r>
      <w:r>
        <w:rPr>
          <w:rFonts w:ascii="Segoe UI Emoji" w:hAnsi="Segoe UI Emoji"/>
          <w:color w:val="067d17"/>
        </w:rPr>
        <w:t>⚡️</w:t>
      </w:r>
      <w:r>
        <w:rPr>
          <w:color w:val="067d17"/>
        </w:rPr>
        <w:t xml:space="preserve"> Chat Connect"</w:t>
      </w:r>
      <w:r>
        <w:rPr>
          <w:color w:val="080808"/>
        </w:rPr>
        <w:t>)</w:t>
      </w:r>
      <w:r>
        <w:rPr>
          <w:color w:val="080808"/>
        </w:rPr>
        <w:br/>
      </w:r>
      <w:r>
        <w:rPr>
          <w:color w:val="080808"/>
        </w:rPr>
        <w:t xml:space="preserve">                </w:t>
      </w:r>
      <w:r>
        <w:rPr>
          <w:i/>
          <w:iCs/>
          <w:color w:val="00627a"/>
        </w:rPr>
        <w:t>Buttons</w:t>
      </w:r>
      <w:r>
        <w:rPr>
          <w:color w:val="080808"/>
        </w:rPr>
        <w:t>(</w:t>
      </w:r>
      <w:r>
        <w:rPr>
          <w:color w:val="4a86e8"/>
        </w:rPr>
        <w:t xml:space="preserve">title = </w:t>
      </w:r>
      <w:r>
        <w:rPr>
          <w:color w:val="067d17"/>
        </w:rPr>
        <w:t>"Register"</w:t>
      </w:r>
      <w:r>
        <w:rPr>
          <w:color w:val="080808"/>
        </w:rPr>
        <w:t xml:space="preserve">, </w:t>
      </w:r>
      <w:r>
        <w:rPr>
          <w:color w:val="4a86e8"/>
        </w:rPr>
        <w:t>onClick</w:t>
      </w:r>
      <w:r>
        <w:rPr>
          <w:color w:val="4a86e8"/>
        </w:rPr>
        <w:t xml:space="preserve"> = </w:t>
      </w:r>
      <w:r>
        <w:rPr>
          <w:color w:val="000000"/>
        </w:rPr>
        <w:t>register</w:t>
      </w:r>
      <w:r>
        <w:rPr>
          <w:color w:val="080808"/>
        </w:rPr>
        <w:t xml:space="preserve">, </w:t>
      </w:r>
      <w:r>
        <w:rPr>
          <w:color w:val="4a86e8"/>
        </w:rPr>
        <w:t>backgroundColor</w:t>
      </w:r>
      <w:r>
        <w:rPr>
          <w:color w:val="4a86e8"/>
        </w:rPr>
        <w:t xml:space="preserve"> = </w:t>
      </w:r>
      <w:r>
        <w:rPr>
          <w:color w:val="000000"/>
        </w:rPr>
        <w:t>Color</w:t>
      </w:r>
      <w:r>
        <w:rPr>
          <w:color w:val="080808"/>
        </w:rPr>
        <w:t>.</w:t>
      </w:r>
      <w:r>
        <w:rPr>
          <w:color w:val="871094"/>
        </w:rPr>
        <w:t>Blue</w:t>
      </w:r>
      <w:r>
        <w:rPr>
          <w:color w:val="080808"/>
        </w:rPr>
        <w:t>)</w:t>
      </w:r>
      <w:r>
        <w:rPr>
          <w:color w:val="080808"/>
        </w:rPr>
        <w:br/>
      </w:r>
      <w:r>
        <w:rPr>
          <w:color w:val="080808"/>
        </w:rPr>
        <w:t xml:space="preserve">                </w:t>
      </w:r>
      <w:r>
        <w:rPr>
          <w:color w:val="009900"/>
        </w:rPr>
        <w:t>Buttons</w:t>
      </w:r>
      <w:r>
        <w:rPr>
          <w:color w:val="080808"/>
        </w:rPr>
        <w:t>(</w:t>
      </w:r>
      <w:r>
        <w:rPr>
          <w:color w:val="4a86e8"/>
        </w:rPr>
        <w:t xml:space="preserve">title = </w:t>
      </w:r>
      <w:r>
        <w:rPr>
          <w:color w:val="067d17"/>
        </w:rPr>
        <w:t>"Login"</w:t>
      </w:r>
      <w:r>
        <w:rPr>
          <w:color w:val="080808"/>
        </w:rPr>
        <w:t xml:space="preserve">, </w:t>
      </w:r>
      <w:r>
        <w:rPr>
          <w:color w:val="4a86e8"/>
        </w:rPr>
        <w:t>onClick</w:t>
      </w:r>
      <w:r>
        <w:rPr>
          <w:color w:val="4a86e8"/>
        </w:rPr>
        <w:t xml:space="preserve"> = </w:t>
      </w:r>
      <w:r>
        <w:rPr>
          <w:color w:val="000000"/>
        </w:rPr>
        <w:t>login</w:t>
      </w:r>
      <w:r>
        <w:rPr>
          <w:color w:val="080808"/>
        </w:rPr>
        <w:t xml:space="preserve">, </w:t>
      </w:r>
      <w:r>
        <w:rPr>
          <w:color w:val="4a86e8"/>
        </w:rPr>
        <w:t>backgroundColor</w:t>
      </w:r>
      <w:r>
        <w:rPr>
          <w:color w:val="4a86e8"/>
        </w:rPr>
        <w:t xml:space="preserve"> = </w:t>
      </w:r>
      <w:r>
        <w:rPr>
          <w:color w:val="000000"/>
        </w:rPr>
        <w:t>Color</w:t>
      </w:r>
      <w:r>
        <w:rPr>
          <w:color w:val="080808"/>
        </w:rPr>
        <w:t>.</w:t>
      </w:r>
      <w:r>
        <w:rPr>
          <w:color w:val="871094"/>
        </w:rPr>
        <w:t>Magenta</w:t>
      </w:r>
      <w:r>
        <w:rPr>
          <w:color w:val="080808"/>
        </w:rPr>
        <w:t>)</w:t>
      </w:r>
      <w:r>
        <w:rPr>
          <w:color w:val="080808"/>
        </w:rPr>
        <w:br/>
      </w:r>
      <w:r>
        <w:rPr>
          <w:color w:val="080808"/>
        </w:rPr>
        <w:t xml:space="preserve">            </w:t>
      </w:r>
      <w:r>
        <w:rPr>
          <w:b/>
          <w:bCs/>
          <w:color w:val="080808"/>
        </w:rPr>
        <w:t>}</w:t>
      </w:r>
      <w:r>
        <w:rPr>
          <w:b/>
          <w:bCs/>
          <w:color w:val="080808"/>
        </w:rPr>
        <w:br/>
      </w:r>
      <w:r>
        <w:rPr>
          <w:b/>
          <w:bCs/>
          <w:color w:val="080808"/>
        </w:rPr>
        <w:t xml:space="preserve">        }</w:t>
      </w:r>
      <w:r>
        <w:rPr>
          <w:b/>
          <w:bCs/>
          <w:color w:val="080808"/>
        </w:rPr>
        <w:br/>
      </w:r>
      <w:r>
        <w:rPr>
          <w:b/>
          <w:bCs/>
          <w:color w:val="080808"/>
        </w:rPr>
        <w:t xml:space="preserve">    }</w:t>
      </w:r>
      <w:r>
        <w:rPr>
          <w:b/>
          <w:bCs/>
          <w:color w:val="080808"/>
        </w:rPr>
        <w:br/>
      </w:r>
      <w:r>
        <w:rPr>
          <w:color w:val="080808"/>
        </w:rPr>
        <w:t>}</w:t>
      </w:r>
    </w:p>
    <w:p>
      <w:pPr>
        <w:pStyle w:val="style0"/>
        <w:rPr>
          <w:rFonts w:ascii="Times New Roman" w:cs="Times New Roman" w:hAnsi="Times New Roman"/>
          <w:sz w:val="40"/>
          <w:szCs w:val="40"/>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Segoe UI Emoji">
    <w:altName w:val="Segoe UI Emoji"/>
    <w:panose1 w:val="020b0502040000020203"/>
    <w:charset w:val="00"/>
    <w:family w:val="swiss"/>
    <w:pitch w:val="variable"/>
    <w:sig w:usb0="00000003" w:usb1="02000000" w:usb2="00000000" w:usb3="00000000" w:csb0="00000001" w:csb1="00000000"/>
  </w:font>
  <w:font w:name="Calibri Light">
    <w:altName w:val="Calibri Light"/>
    <w:panose1 w:val="020f0302020000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2B2CC000"/>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
    <w:nsid w:val="00000001"/>
    <w:multiLevelType w:val="multilevel"/>
    <w:tmpl w:val="DB2CD6A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hybridMultilevel"/>
    <w:tmpl w:val="A8D2EF10"/>
    <w:lvl w:ilvl="0" w:tplc="0AFCA006">
      <w:start w:val="5"/>
      <w:numFmt w:val="decimal"/>
      <w:lvlText w:val="%1."/>
      <w:lvlJc w:val="left"/>
      <w:pPr>
        <w:ind w:left="1065" w:hanging="360"/>
      </w:pPr>
      <w:rPr>
        <w:rFonts w:hint="default"/>
        <w:color w:val="000000"/>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
    <w:nsid w:val="00000003"/>
    <w:multiLevelType w:val="multilevel"/>
    <w:tmpl w:val="9036049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00000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paragraph" w:customStyle="1" w:styleId="style4097">
    <w:name w:val="trt0xe"/>
    <w:basedOn w:val="style0"/>
    <w:next w:val="style4097"/>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098">
    <w:name w:val="Unresolved Mention"/>
    <w:basedOn w:val="style65"/>
    <w:next w:val="style4098"/>
    <w:uiPriority w:val="99"/>
    <w:rPr>
      <w:color w:val="605e5c"/>
      <w:shd w:val="clear" w:color="auto" w:fill="e1dfdd"/>
    </w:rPr>
  </w:style>
  <w:style w:type="paragraph" w:styleId="style101">
    <w:name w:val="HTML Preformatted"/>
    <w:basedOn w:val="style0"/>
    <w:next w:val="style101"/>
    <w:link w:val="style4099"/>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rPr>
  </w:style>
  <w:style w:type="character" w:customStyle="1" w:styleId="style4099">
    <w:name w:val="HTML Preformatted Char"/>
    <w:basedOn w:val="style65"/>
    <w:next w:val="style4099"/>
    <w:link w:val="style101"/>
    <w:uiPriority w:val="99"/>
    <w:rPr>
      <w:rFonts w:ascii="Courier New" w:cs="Courier New" w:eastAsia="Times New Roman" w:hAnsi="Courier New"/>
      <w:sz w:val="20"/>
      <w:szCs w:val="20"/>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jpeg"/><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Words>1231</Words>
  <Pages>17</Pages>
  <Characters>10050</Characters>
  <Application>WPS Office</Application>
  <DocSecurity>0</DocSecurity>
  <Paragraphs>122</Paragraphs>
  <ScaleCrop>false</ScaleCrop>
  <LinksUpToDate>false</LinksUpToDate>
  <CharactersWithSpaces>13400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2023-04-12T08:13:00Z</dcterms:created>
  <dc:creator>USER</dc:creator>
  <lastModifiedBy>CPH2381</lastModifiedBy>
  <dcterms:modified xsi:type="dcterms:W3CDTF">2023-04-15T03:12:12Z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38d9c6878e1b4defa6a5afa9122f78d7</vt:lpwstr>
  </property>
</Properties>
</file>